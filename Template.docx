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7C1C" w14:textId="7B0048A4" w:rsidR="009147CA" w:rsidRPr="00A21235" w:rsidRDefault="00A21235" w:rsidP="00B31861">
      <w:pPr>
        <w:spacing w:before="40" w:after="40" w:line="240" w:lineRule="auto"/>
        <w:jc w:val="center"/>
        <w:rPr>
          <w:rFonts w:ascii="Calibri" w:hAnsi="Calibri" w:cs="Calibri Light"/>
          <w:b/>
          <w:bCs/>
          <w:noProof/>
          <w:color w:val="auto"/>
          <w:sz w:val="32"/>
          <w:lang w:val="en-IN"/>
        </w:rPr>
      </w:pPr>
      <w:r w:rsidRPr="00A21235">
        <w:rPr>
          <w:rFonts w:ascii="Calibri" w:hAnsi="Calibri" w:cs="Calibri Light"/>
          <w:b/>
          <w:bCs/>
          <w:noProof/>
          <w:color w:val="auto"/>
          <w:sz w:val="32"/>
          <w:lang w:val="en-IN"/>
        </w:rPr>
        <w:t>First Name L</w:t>
      </w:r>
      <w:r>
        <w:rPr>
          <w:rFonts w:ascii="Calibri" w:hAnsi="Calibri" w:cs="Calibri Light"/>
          <w:b/>
          <w:bCs/>
          <w:noProof/>
          <w:color w:val="auto"/>
          <w:sz w:val="32"/>
          <w:lang w:val="en-IN"/>
        </w:rPr>
        <w:t>ast Name</w:t>
      </w:r>
    </w:p>
    <w:p w14:paraId="41C0E31D" w14:textId="77777777" w:rsidR="00DB6D1B" w:rsidRPr="00A21235" w:rsidRDefault="00446C03" w:rsidP="00446C03">
      <w:pPr>
        <w:spacing w:before="40" w:after="40" w:line="240" w:lineRule="auto"/>
        <w:jc w:val="center"/>
        <w:rPr>
          <w:rFonts w:ascii="Calibri" w:hAnsi="Calibri" w:cs="Calibri Light"/>
          <w:b/>
          <w:bCs/>
          <w:color w:val="auto"/>
          <w:sz w:val="24"/>
          <w:szCs w:val="24"/>
          <w:lang w:val="en-IN"/>
        </w:rPr>
      </w:pPr>
      <w:r w:rsidRPr="00A21235">
        <w:rPr>
          <w:rFonts w:ascii="Calibri" w:hAnsi="Calibri" w:cs="Calibri Light"/>
          <w:b/>
          <w:bCs/>
          <w:color w:val="auto"/>
          <w:sz w:val="24"/>
          <w:szCs w:val="24"/>
          <w:lang w:val="en-IN"/>
        </w:rPr>
        <w:t xml:space="preserve">Java </w:t>
      </w:r>
      <w:r w:rsidR="00905F87" w:rsidRPr="00A21235">
        <w:rPr>
          <w:rFonts w:ascii="Calibri" w:hAnsi="Calibri" w:cs="Calibri Light"/>
          <w:b/>
          <w:bCs/>
          <w:color w:val="auto"/>
          <w:sz w:val="24"/>
          <w:szCs w:val="24"/>
          <w:lang w:val="en-IN"/>
        </w:rPr>
        <w:t>Developer</w:t>
      </w:r>
    </w:p>
    <w:p w14:paraId="6037976B" w14:textId="77777777" w:rsidR="008B16A5" w:rsidRPr="00A21235" w:rsidRDefault="008B16A5" w:rsidP="008C6280">
      <w:pPr>
        <w:pBdr>
          <w:bottom w:val="single" w:sz="12" w:space="0" w:color="auto"/>
        </w:pBdr>
        <w:spacing w:before="40" w:after="40" w:line="240" w:lineRule="auto"/>
        <w:jc w:val="both"/>
        <w:rPr>
          <w:rFonts w:ascii="Calibri" w:hAnsi="Calibri" w:cs="Calibri"/>
          <w:b/>
          <w:color w:val="auto"/>
          <w:lang w:val="en-IN"/>
        </w:rPr>
      </w:pPr>
    </w:p>
    <w:p w14:paraId="4FB8DC81" w14:textId="77777777" w:rsidR="00723C67" w:rsidRPr="002C67D8" w:rsidRDefault="009147CA" w:rsidP="008C6280">
      <w:pPr>
        <w:pBdr>
          <w:bottom w:val="single" w:sz="12" w:space="0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441A58">
        <w:rPr>
          <w:rFonts w:ascii="Calibri" w:hAnsi="Calibri" w:cs="Calibri"/>
          <w:b/>
          <w:bCs/>
          <w:color w:val="auto"/>
        </w:rPr>
        <w:t>Professional Summar</w:t>
      </w:r>
      <w:r w:rsidR="00671B9B" w:rsidRPr="00441A58">
        <w:rPr>
          <w:rFonts w:ascii="Calibri" w:hAnsi="Calibri" w:cs="Calibri"/>
          <w:b/>
          <w:bCs/>
          <w:color w:val="auto"/>
        </w:rPr>
        <w:t>y</w:t>
      </w:r>
    </w:p>
    <w:p w14:paraId="01F02BA4" w14:textId="77777777" w:rsidR="00671B9B" w:rsidRPr="002C67D8" w:rsidRDefault="00671B9B" w:rsidP="009147CA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75C6DFD5" w14:textId="77777777" w:rsidR="00905F87" w:rsidRDefault="00905F87" w:rsidP="00905F87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 xml:space="preserve">Over 9.5 years </w:t>
      </w:r>
      <w:r>
        <w:rPr>
          <w:rFonts w:ascii="Calibri" w:hAnsi="Calibri" w:cs="Calibri"/>
          <w:color w:val="auto"/>
        </w:rPr>
        <w:t xml:space="preserve">of </w:t>
      </w:r>
      <w:r w:rsidRPr="00905F87">
        <w:rPr>
          <w:rFonts w:ascii="Calibri" w:hAnsi="Calibri" w:cs="Calibri"/>
          <w:color w:val="auto"/>
        </w:rPr>
        <w:t xml:space="preserve">working experience in </w:t>
      </w:r>
      <w:r w:rsidRPr="00905F87">
        <w:rPr>
          <w:rFonts w:ascii="Calibri" w:hAnsi="Calibri" w:cs="Calibri"/>
          <w:b/>
          <w:bCs/>
          <w:color w:val="auto"/>
        </w:rPr>
        <w:t>Java, Spring Boot, Microservices, Spring MVC, Spring Security, Hibernate, JPA, Maven, JMS (Java Message Service), and ActiveMQ</w:t>
      </w:r>
    </w:p>
    <w:p w14:paraId="6985E37E" w14:textId="77777777" w:rsidR="00905F87" w:rsidRDefault="00905F87" w:rsidP="00441A58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Experience in </w:t>
      </w:r>
      <w:r w:rsidRPr="00905F87">
        <w:rPr>
          <w:rFonts w:ascii="Calibri" w:hAnsi="Calibri" w:cs="Calibri"/>
          <w:b/>
          <w:bCs/>
          <w:color w:val="auto"/>
        </w:rPr>
        <w:t xml:space="preserve">RabbitMQ, Kafka, RESTful Web Services (REST), OpenShift Cloud, Jenkins, TeamCity, SonarQube, JUnit, Apache Camel, Apache CXF, GIT, SVN, Bitbucket, JavaScript, HTML5, CSS3, Angular, Docker, Kubernetes, </w:t>
      </w:r>
      <w:r>
        <w:rPr>
          <w:rFonts w:ascii="Calibri" w:hAnsi="Calibri" w:cs="Calibri"/>
          <w:b/>
          <w:bCs/>
          <w:color w:val="auto"/>
        </w:rPr>
        <w:t xml:space="preserve">and </w:t>
      </w:r>
      <w:r w:rsidRPr="00905F87">
        <w:rPr>
          <w:rFonts w:ascii="Calibri" w:hAnsi="Calibri" w:cs="Calibri"/>
          <w:b/>
          <w:bCs/>
          <w:color w:val="auto"/>
        </w:rPr>
        <w:t xml:space="preserve">Apache </w:t>
      </w:r>
      <w:r>
        <w:rPr>
          <w:rFonts w:ascii="Calibri" w:hAnsi="Calibri" w:cs="Calibri"/>
          <w:b/>
          <w:bCs/>
          <w:color w:val="auto"/>
        </w:rPr>
        <w:t>T</w:t>
      </w:r>
      <w:r w:rsidRPr="00905F87">
        <w:rPr>
          <w:rFonts w:ascii="Calibri" w:hAnsi="Calibri" w:cs="Calibri"/>
          <w:b/>
          <w:bCs/>
          <w:color w:val="auto"/>
        </w:rPr>
        <w:t>omcat</w:t>
      </w:r>
    </w:p>
    <w:p w14:paraId="507545F1" w14:textId="77777777" w:rsidR="00905F87" w:rsidRDefault="00905F87" w:rsidP="00905F87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E</w:t>
      </w:r>
      <w:r w:rsidRPr="00905F87">
        <w:rPr>
          <w:rFonts w:ascii="Calibri" w:hAnsi="Calibri" w:cs="Calibri"/>
          <w:color w:val="auto"/>
        </w:rPr>
        <w:t xml:space="preserve">xperience in </w:t>
      </w:r>
      <w:r w:rsidRPr="00905F87">
        <w:rPr>
          <w:rFonts w:ascii="Calibri" w:hAnsi="Calibri" w:cs="Calibri"/>
          <w:b/>
          <w:bCs/>
          <w:color w:val="auto"/>
        </w:rPr>
        <w:t>Java Development</w:t>
      </w:r>
    </w:p>
    <w:p w14:paraId="3E092157" w14:textId="77777777" w:rsidR="00905F87" w:rsidRPr="00905F87" w:rsidRDefault="00905F87" w:rsidP="00905F87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color w:val="auto"/>
        </w:rPr>
        <w:t xml:space="preserve">Experience in using </w:t>
      </w:r>
      <w:r w:rsidRPr="00905F87">
        <w:rPr>
          <w:rFonts w:ascii="Calibri" w:hAnsi="Calibri" w:cs="Calibri"/>
          <w:b/>
          <w:bCs/>
          <w:color w:val="auto"/>
        </w:rPr>
        <w:t>JBoss Developer Studio, IntelliJ, STS, and Eclipse</w:t>
      </w:r>
    </w:p>
    <w:p w14:paraId="7F50EAEE" w14:textId="77777777" w:rsidR="00905F87" w:rsidRDefault="00905F87" w:rsidP="00905F87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Adept</w:t>
      </w:r>
      <w:r w:rsidRPr="00905F87">
        <w:rPr>
          <w:rFonts w:ascii="Calibri" w:hAnsi="Calibri" w:cs="Calibri"/>
          <w:color w:val="auto"/>
        </w:rPr>
        <w:t xml:space="preserve"> in version control using </w:t>
      </w:r>
      <w:r w:rsidRPr="00905F87">
        <w:rPr>
          <w:rFonts w:ascii="Calibri" w:hAnsi="Calibri" w:cs="Calibri"/>
          <w:b/>
          <w:bCs/>
          <w:color w:val="auto"/>
        </w:rPr>
        <w:t xml:space="preserve">Bitbucket, </w:t>
      </w:r>
      <w:proofErr w:type="gramStart"/>
      <w:r w:rsidRPr="00905F87">
        <w:rPr>
          <w:rFonts w:ascii="Calibri" w:hAnsi="Calibri" w:cs="Calibri"/>
          <w:b/>
          <w:bCs/>
          <w:color w:val="auto"/>
        </w:rPr>
        <w:t>GitLab</w:t>
      </w:r>
      <w:proofErr w:type="gramEnd"/>
      <w:r w:rsidRPr="00905F87">
        <w:rPr>
          <w:rFonts w:ascii="Calibri" w:hAnsi="Calibri" w:cs="Calibri"/>
          <w:b/>
          <w:bCs/>
          <w:color w:val="auto"/>
        </w:rPr>
        <w:t>, GIT, and SVN</w:t>
      </w:r>
    </w:p>
    <w:p w14:paraId="5E51B4FB" w14:textId="77777777" w:rsidR="00905F87" w:rsidRDefault="00905F87" w:rsidP="00905F87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color w:val="auto"/>
        </w:rPr>
        <w:t xml:space="preserve">Experience in Oracle SQL </w:t>
      </w:r>
      <w:r>
        <w:rPr>
          <w:rFonts w:ascii="Calibri" w:hAnsi="Calibri" w:cs="Calibri"/>
          <w:color w:val="auto"/>
        </w:rPr>
        <w:t>D</w:t>
      </w:r>
      <w:r w:rsidRPr="00905F87">
        <w:rPr>
          <w:rFonts w:ascii="Calibri" w:hAnsi="Calibri" w:cs="Calibri"/>
          <w:color w:val="auto"/>
        </w:rPr>
        <w:t xml:space="preserve">eveloper IDE for Database, SQL, </w:t>
      </w:r>
      <w:r>
        <w:rPr>
          <w:rFonts w:ascii="Calibri" w:hAnsi="Calibri" w:cs="Calibri"/>
          <w:color w:val="auto"/>
        </w:rPr>
        <w:t xml:space="preserve">and </w:t>
      </w:r>
      <w:r w:rsidRPr="00905F87">
        <w:rPr>
          <w:rFonts w:ascii="Calibri" w:hAnsi="Calibri" w:cs="Calibri"/>
          <w:color w:val="auto"/>
        </w:rPr>
        <w:t>PL</w:t>
      </w:r>
      <w:r>
        <w:rPr>
          <w:rFonts w:ascii="Calibri" w:hAnsi="Calibri" w:cs="Calibri"/>
          <w:color w:val="auto"/>
        </w:rPr>
        <w:t>/</w:t>
      </w:r>
      <w:r w:rsidRPr="00905F87">
        <w:rPr>
          <w:rFonts w:ascii="Calibri" w:hAnsi="Calibri" w:cs="Calibri"/>
          <w:color w:val="auto"/>
        </w:rPr>
        <w:t>SQL</w:t>
      </w:r>
    </w:p>
    <w:p w14:paraId="7F98D939" w14:textId="77777777" w:rsidR="00905F87" w:rsidRDefault="00905F87" w:rsidP="00905F87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color w:val="auto"/>
        </w:rPr>
        <w:t>Knowledge of Data Structure and Algorithm</w:t>
      </w:r>
    </w:p>
    <w:p w14:paraId="25D249F5" w14:textId="77777777" w:rsidR="00905F87" w:rsidRDefault="00905F87" w:rsidP="00905F87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color w:val="auto"/>
        </w:rPr>
        <w:t>Good team leader, player and ability to work independently</w:t>
      </w:r>
    </w:p>
    <w:p w14:paraId="0F6C055D" w14:textId="77777777" w:rsidR="00905F87" w:rsidRDefault="00905F87" w:rsidP="00905F87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color w:val="auto"/>
        </w:rPr>
        <w:t>Extremely fast learner and strong logical analysis</w:t>
      </w:r>
      <w:r>
        <w:rPr>
          <w:rFonts w:ascii="Calibri" w:hAnsi="Calibri" w:cs="Calibri"/>
          <w:color w:val="auto"/>
        </w:rPr>
        <w:t xml:space="preserve"> and</w:t>
      </w:r>
      <w:r w:rsidRPr="00905F87">
        <w:rPr>
          <w:rFonts w:ascii="Calibri" w:hAnsi="Calibri" w:cs="Calibri"/>
          <w:color w:val="auto"/>
        </w:rPr>
        <w:t xml:space="preserve"> foundation</w:t>
      </w:r>
    </w:p>
    <w:p w14:paraId="3E166D98" w14:textId="77777777" w:rsidR="00441A58" w:rsidRPr="00905F87" w:rsidRDefault="00905F87" w:rsidP="00905F87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color w:val="auto"/>
        </w:rPr>
        <w:t>Adaptive to learn new technologies</w:t>
      </w:r>
    </w:p>
    <w:p w14:paraId="7D772B85" w14:textId="77777777" w:rsidR="000265FA" w:rsidRPr="002C67D8" w:rsidRDefault="000265FA" w:rsidP="00723C67">
      <w:pPr>
        <w:spacing w:before="40" w:after="40" w:line="240" w:lineRule="auto"/>
        <w:rPr>
          <w:rFonts w:ascii="Calibri" w:hAnsi="Calibri" w:cs="Calibri Light"/>
          <w:color w:val="auto"/>
        </w:rPr>
      </w:pPr>
    </w:p>
    <w:p w14:paraId="5FCD7C35" w14:textId="77777777" w:rsidR="00165CA4" w:rsidRPr="002C67D8" w:rsidRDefault="00671B9B" w:rsidP="00723C67">
      <w:pPr>
        <w:pBdr>
          <w:bottom w:val="single" w:sz="12" w:space="1" w:color="auto"/>
        </w:pBdr>
        <w:spacing w:before="40" w:after="40" w:line="240" w:lineRule="auto"/>
        <w:rPr>
          <w:rFonts w:ascii="Calibri" w:hAnsi="Calibri" w:cs="Calibri Light"/>
          <w:b/>
          <w:bCs/>
          <w:color w:val="auto"/>
        </w:rPr>
      </w:pPr>
      <w:r w:rsidRPr="00441A58">
        <w:rPr>
          <w:rFonts w:ascii="Calibri" w:hAnsi="Calibri" w:cs="Calibri Light"/>
          <w:b/>
          <w:bCs/>
          <w:color w:val="auto"/>
        </w:rPr>
        <w:t>Areas of Expertise</w:t>
      </w:r>
    </w:p>
    <w:p w14:paraId="6922F6DC" w14:textId="77777777" w:rsidR="00671B9B" w:rsidRPr="002C67D8" w:rsidRDefault="00671B9B" w:rsidP="00723C67">
      <w:pPr>
        <w:spacing w:before="40" w:after="40" w:line="240" w:lineRule="auto"/>
        <w:rPr>
          <w:rFonts w:ascii="Calibri" w:hAnsi="Calibri" w:cs="Calibri Light"/>
          <w:b/>
          <w:bCs/>
          <w:color w:val="auto"/>
        </w:rPr>
      </w:pPr>
    </w:p>
    <w:p w14:paraId="7D654E8E" w14:textId="77777777" w:rsidR="00905F87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 xml:space="preserve">Programming: </w:t>
      </w:r>
      <w:r w:rsidRPr="00905F87">
        <w:rPr>
          <w:rFonts w:ascii="Calibri" w:hAnsi="Calibri" w:cs="Calibri"/>
          <w:color w:val="auto"/>
        </w:rPr>
        <w:t>Java, OOPs, Data Structure, Algorithms, Linux, UNIX</w:t>
      </w:r>
    </w:p>
    <w:p w14:paraId="3283885C" w14:textId="77777777" w:rsidR="00905F87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 xml:space="preserve">Frameworks: </w:t>
      </w:r>
      <w:r w:rsidRPr="00905F87">
        <w:rPr>
          <w:rFonts w:ascii="Calibri" w:hAnsi="Calibri" w:cs="Calibri"/>
          <w:color w:val="auto"/>
        </w:rPr>
        <w:t>Spring Framework, Spring Boot, Spring MVC, Spring Security, Hibernate, JPA, Apache Camel, Apache CXF, J</w:t>
      </w:r>
      <w:r>
        <w:rPr>
          <w:rFonts w:ascii="Calibri" w:hAnsi="Calibri" w:cs="Calibri"/>
          <w:color w:val="auto"/>
        </w:rPr>
        <w:t>U</w:t>
      </w:r>
      <w:r w:rsidRPr="00905F87">
        <w:rPr>
          <w:rFonts w:ascii="Calibri" w:hAnsi="Calibri" w:cs="Calibri"/>
          <w:color w:val="auto"/>
        </w:rPr>
        <w:t xml:space="preserve">nit, SonarQube, JMS (Java Message </w:t>
      </w:r>
      <w:proofErr w:type="gramStart"/>
      <w:r w:rsidRPr="00905F87">
        <w:rPr>
          <w:rFonts w:ascii="Calibri" w:hAnsi="Calibri" w:cs="Calibri"/>
          <w:color w:val="auto"/>
        </w:rPr>
        <w:t>service</w:t>
      </w:r>
      <w:proofErr w:type="gramEnd"/>
      <w:r w:rsidRPr="00905F87">
        <w:rPr>
          <w:rFonts w:ascii="Calibri" w:hAnsi="Calibri" w:cs="Calibri"/>
          <w:color w:val="auto"/>
        </w:rPr>
        <w:t>), Kafka, ActiveMQ, RabbitMQ</w:t>
      </w:r>
    </w:p>
    <w:p w14:paraId="7B13051D" w14:textId="77777777" w:rsidR="00905F87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 xml:space="preserve">Web Services: </w:t>
      </w:r>
      <w:r w:rsidRPr="00905F87">
        <w:rPr>
          <w:rFonts w:ascii="Calibri" w:hAnsi="Calibri" w:cs="Calibri"/>
          <w:color w:val="auto"/>
        </w:rPr>
        <w:t xml:space="preserve">Microservices, REST, </w:t>
      </w:r>
      <w:proofErr w:type="spellStart"/>
      <w:r w:rsidRPr="00905F87">
        <w:rPr>
          <w:rFonts w:ascii="Calibri" w:hAnsi="Calibri" w:cs="Calibri"/>
          <w:color w:val="auto"/>
        </w:rPr>
        <w:t>gRPC</w:t>
      </w:r>
      <w:proofErr w:type="spellEnd"/>
    </w:p>
    <w:p w14:paraId="23B8259E" w14:textId="77777777" w:rsidR="00905F87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 xml:space="preserve">Cloud: </w:t>
      </w:r>
      <w:r w:rsidRPr="00905F87">
        <w:rPr>
          <w:rFonts w:ascii="Calibri" w:hAnsi="Calibri" w:cs="Calibri"/>
          <w:color w:val="auto"/>
        </w:rPr>
        <w:t xml:space="preserve">OpenShift </w:t>
      </w:r>
      <w:r>
        <w:rPr>
          <w:rFonts w:ascii="Calibri" w:hAnsi="Calibri" w:cs="Calibri"/>
          <w:color w:val="auto"/>
        </w:rPr>
        <w:t>C</w:t>
      </w:r>
      <w:r w:rsidRPr="00905F87">
        <w:rPr>
          <w:rFonts w:ascii="Calibri" w:hAnsi="Calibri" w:cs="Calibri"/>
          <w:color w:val="auto"/>
        </w:rPr>
        <w:t>loud, GCP, Azure, Docker, Kubernetes</w:t>
      </w:r>
    </w:p>
    <w:p w14:paraId="6A87F071" w14:textId="77777777" w:rsidR="00905F87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 xml:space="preserve">Web Technologies: </w:t>
      </w:r>
      <w:r w:rsidRPr="00905F87">
        <w:rPr>
          <w:rFonts w:ascii="Calibri" w:hAnsi="Calibri" w:cs="Calibri"/>
          <w:color w:val="auto"/>
        </w:rPr>
        <w:t>Angular, JavaScript, CSS, HTML, Confluence, JIRA</w:t>
      </w:r>
    </w:p>
    <w:p w14:paraId="7C201B47" w14:textId="77777777" w:rsidR="00905F87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Databases:</w:t>
      </w:r>
      <w:r w:rsidRPr="00905F87">
        <w:rPr>
          <w:rFonts w:ascii="Calibri" w:hAnsi="Calibri" w:cs="Calibri"/>
          <w:color w:val="auto"/>
        </w:rPr>
        <w:t xml:space="preserve"> DBMS, RDBMS, SQL, PL</w:t>
      </w:r>
      <w:r>
        <w:rPr>
          <w:rFonts w:ascii="Calibri" w:hAnsi="Calibri" w:cs="Calibri"/>
          <w:color w:val="auto"/>
        </w:rPr>
        <w:t>/</w:t>
      </w:r>
      <w:r w:rsidRPr="00905F87">
        <w:rPr>
          <w:rFonts w:ascii="Calibri" w:hAnsi="Calibri" w:cs="Calibri"/>
          <w:color w:val="auto"/>
        </w:rPr>
        <w:t xml:space="preserve">SQL, Oracle, PostgreSQL, MySQL, SQL </w:t>
      </w:r>
      <w:r>
        <w:rPr>
          <w:rFonts w:ascii="Calibri" w:hAnsi="Calibri" w:cs="Calibri"/>
          <w:color w:val="auto"/>
        </w:rPr>
        <w:t>D</w:t>
      </w:r>
      <w:r w:rsidRPr="00905F87">
        <w:rPr>
          <w:rFonts w:ascii="Calibri" w:hAnsi="Calibri" w:cs="Calibri"/>
          <w:color w:val="auto"/>
        </w:rPr>
        <w:t>eveloper</w:t>
      </w:r>
    </w:p>
    <w:p w14:paraId="76C37923" w14:textId="77777777" w:rsidR="00905F87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Servers:</w:t>
      </w:r>
      <w:r w:rsidRPr="00905F87">
        <w:rPr>
          <w:rFonts w:ascii="Calibri" w:hAnsi="Calibri" w:cs="Calibri"/>
          <w:color w:val="auto"/>
        </w:rPr>
        <w:t xml:space="preserve"> Apache Tomcat, Jenkins, TeamCity</w:t>
      </w:r>
    </w:p>
    <w:p w14:paraId="440B27C7" w14:textId="77777777" w:rsidR="00905F87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IDEs:</w:t>
      </w:r>
      <w:r w:rsidRPr="00905F87">
        <w:rPr>
          <w:rFonts w:ascii="Calibri" w:hAnsi="Calibri" w:cs="Calibri"/>
          <w:color w:val="auto"/>
        </w:rPr>
        <w:t xml:space="preserve"> IntelliJ, STS, JBoss Developer Studio, Eclipse, JMeter</w:t>
      </w:r>
    </w:p>
    <w:p w14:paraId="7B01E511" w14:textId="77777777" w:rsidR="00905F87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color w:val="auto"/>
        </w:rPr>
        <w:t>Repositor</w:t>
      </w:r>
      <w:r>
        <w:rPr>
          <w:rFonts w:ascii="Calibri" w:hAnsi="Calibri" w:cs="Calibri"/>
          <w:color w:val="auto"/>
        </w:rPr>
        <w:t>ies</w:t>
      </w:r>
      <w:r w:rsidRPr="00905F87">
        <w:rPr>
          <w:rFonts w:ascii="Calibri" w:hAnsi="Calibri" w:cs="Calibri"/>
          <w:color w:val="auto"/>
        </w:rPr>
        <w:t>: Bit</w:t>
      </w:r>
      <w:r>
        <w:rPr>
          <w:rFonts w:ascii="Calibri" w:hAnsi="Calibri" w:cs="Calibri"/>
          <w:color w:val="auto"/>
        </w:rPr>
        <w:t>b</w:t>
      </w:r>
      <w:r w:rsidRPr="00905F87">
        <w:rPr>
          <w:rFonts w:ascii="Calibri" w:hAnsi="Calibri" w:cs="Calibri"/>
          <w:color w:val="auto"/>
        </w:rPr>
        <w:t>ucket, SVN, GIT, GitLab</w:t>
      </w:r>
    </w:p>
    <w:p w14:paraId="12BDACF9" w14:textId="77777777" w:rsidR="000C0756" w:rsidRDefault="00905F87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 xml:space="preserve">Tools: </w:t>
      </w:r>
      <w:r w:rsidRPr="00905F87">
        <w:rPr>
          <w:rFonts w:ascii="Calibri" w:hAnsi="Calibri" w:cs="Calibri"/>
          <w:color w:val="auto"/>
        </w:rPr>
        <w:t>Maven, SonarQube</w:t>
      </w:r>
    </w:p>
    <w:p w14:paraId="11A1803C" w14:textId="77777777" w:rsidR="00F45A34" w:rsidRDefault="00F45A34" w:rsidP="00905F87">
      <w:pPr>
        <w:widowControl/>
        <w:spacing w:before="40" w:after="40" w:line="240" w:lineRule="auto"/>
        <w:jc w:val="both"/>
        <w:rPr>
          <w:rFonts w:ascii="Calibri" w:hAnsi="Calibri" w:cs="Calibri"/>
          <w:color w:val="auto"/>
        </w:rPr>
      </w:pPr>
    </w:p>
    <w:p w14:paraId="7BC144FA" w14:textId="77777777" w:rsidR="00F45A34" w:rsidRDefault="00F45A34" w:rsidP="00F45A34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Professional </w:t>
      </w:r>
      <w:r w:rsidRPr="0007334B">
        <w:rPr>
          <w:rFonts w:ascii="Calibri" w:hAnsi="Calibri" w:cs="Calibri"/>
          <w:b/>
        </w:rPr>
        <w:t xml:space="preserve">Certificates, Trainings, and Corporate </w:t>
      </w:r>
      <w:r>
        <w:rPr>
          <w:rFonts w:ascii="Calibri" w:hAnsi="Calibri" w:cs="Calibri"/>
          <w:b/>
        </w:rPr>
        <w:t>Awards</w:t>
      </w:r>
      <w:r w:rsidRPr="0007334B">
        <w:rPr>
          <w:rFonts w:ascii="Calibri" w:hAnsi="Calibri" w:cs="Calibri"/>
          <w:b/>
        </w:rPr>
        <w:t>:</w:t>
      </w:r>
    </w:p>
    <w:p w14:paraId="40801A17" w14:textId="77777777" w:rsidR="00F45A34" w:rsidRPr="0007334B" w:rsidRDefault="00F45A34" w:rsidP="00F45A34">
      <w:pPr>
        <w:spacing w:before="40" w:after="40" w:line="240" w:lineRule="auto"/>
        <w:jc w:val="both"/>
        <w:rPr>
          <w:rFonts w:ascii="Calibri" w:hAnsi="Calibri" w:cs="Calibri"/>
          <w:b/>
        </w:rPr>
      </w:pPr>
    </w:p>
    <w:p w14:paraId="0D75B428" w14:textId="77777777" w:rsidR="00F45A34" w:rsidRDefault="00F45A34" w:rsidP="00F45A34">
      <w:pPr>
        <w:widowControl/>
        <w:numPr>
          <w:ilvl w:val="0"/>
          <w:numId w:val="2"/>
        </w:numPr>
        <w:spacing w:before="40" w:after="40" w:line="240" w:lineRule="auto"/>
        <w:ind w:hanging="357"/>
        <w:jc w:val="both"/>
        <w:rPr>
          <w:rFonts w:ascii="Calibri" w:hAnsi="Calibri" w:cs="Calibri"/>
          <w:bCs/>
          <w:color w:val="auto"/>
        </w:rPr>
      </w:pPr>
      <w:r>
        <w:rPr>
          <w:rFonts w:ascii="Calibri" w:hAnsi="Calibri" w:cs="Calibri"/>
          <w:bCs/>
          <w:color w:val="auto"/>
        </w:rPr>
        <w:t>Certifications:</w:t>
      </w:r>
    </w:p>
    <w:p w14:paraId="778D272A" w14:textId="77777777" w:rsidR="00F45A34" w:rsidRPr="00FE7CC9" w:rsidRDefault="00F45A34" w:rsidP="00F45A34">
      <w:pPr>
        <w:widowControl/>
        <w:numPr>
          <w:ilvl w:val="0"/>
          <w:numId w:val="18"/>
        </w:numPr>
        <w:tabs>
          <w:tab w:val="clear" w:pos="720"/>
        </w:tabs>
        <w:spacing w:before="40" w:after="40" w:line="240" w:lineRule="auto"/>
        <w:ind w:left="1080"/>
        <w:jc w:val="both"/>
        <w:rPr>
          <w:rFonts w:ascii="Calibri" w:hAnsi="Calibri" w:cs="Calibri"/>
          <w:bCs/>
          <w:color w:val="auto"/>
        </w:rPr>
      </w:pPr>
      <w:r w:rsidRPr="00FE7CC9">
        <w:rPr>
          <w:rFonts w:ascii="Calibri" w:hAnsi="Calibri" w:cs="Calibri"/>
          <w:bCs/>
          <w:color w:val="auto"/>
        </w:rPr>
        <w:t>Databricks Fundamentals Accreditation</w:t>
      </w:r>
    </w:p>
    <w:p w14:paraId="7D245EC8" w14:textId="77777777" w:rsidR="00F45A34" w:rsidRDefault="00F45A34" w:rsidP="00F45A34">
      <w:pPr>
        <w:widowControl/>
        <w:numPr>
          <w:ilvl w:val="0"/>
          <w:numId w:val="2"/>
        </w:numPr>
        <w:spacing w:before="40" w:after="40" w:line="240" w:lineRule="auto"/>
        <w:ind w:hanging="357"/>
        <w:jc w:val="both"/>
        <w:rPr>
          <w:rFonts w:ascii="Calibri" w:hAnsi="Calibri" w:cs="Calibri"/>
          <w:bCs/>
          <w:color w:val="auto"/>
        </w:rPr>
      </w:pPr>
      <w:proofErr w:type="gramStart"/>
      <w:r>
        <w:rPr>
          <w:rFonts w:ascii="Calibri" w:hAnsi="Calibri" w:cs="Calibri"/>
          <w:bCs/>
          <w:color w:val="auto"/>
        </w:rPr>
        <w:t>Trainings</w:t>
      </w:r>
      <w:proofErr w:type="gramEnd"/>
      <w:r>
        <w:rPr>
          <w:rFonts w:ascii="Calibri" w:hAnsi="Calibri" w:cs="Calibri"/>
          <w:bCs/>
          <w:color w:val="auto"/>
        </w:rPr>
        <w:t>:</w:t>
      </w:r>
    </w:p>
    <w:p w14:paraId="7755077A" w14:textId="77777777" w:rsidR="00F45A34" w:rsidRPr="00F45A34" w:rsidRDefault="00F45A34" w:rsidP="00F45A34">
      <w:pPr>
        <w:widowControl/>
        <w:numPr>
          <w:ilvl w:val="0"/>
          <w:numId w:val="19"/>
        </w:numPr>
        <w:spacing w:before="40" w:after="40" w:line="240" w:lineRule="auto"/>
        <w:ind w:left="1080"/>
        <w:jc w:val="both"/>
        <w:rPr>
          <w:rFonts w:ascii="Calibri" w:hAnsi="Calibri" w:cs="Calibri"/>
        </w:rPr>
      </w:pPr>
      <w:r w:rsidRPr="00FE7CC9">
        <w:rPr>
          <w:rFonts w:ascii="Calibri" w:hAnsi="Calibri" w:cs="Calibri"/>
        </w:rPr>
        <w:t xml:space="preserve">Undergo many training from </w:t>
      </w:r>
      <w:proofErr w:type="gramStart"/>
      <w:r w:rsidRPr="00FE7CC9">
        <w:rPr>
          <w:rFonts w:ascii="Calibri" w:hAnsi="Calibri" w:cs="Calibri"/>
        </w:rPr>
        <w:t>employer</w:t>
      </w:r>
      <w:proofErr w:type="gramEnd"/>
      <w:r w:rsidRPr="00FE7CC9">
        <w:rPr>
          <w:rFonts w:ascii="Calibri" w:hAnsi="Calibri" w:cs="Calibri"/>
        </w:rPr>
        <w:t>, Udemy and Coursera in Data &amp; AI area.</w:t>
      </w:r>
    </w:p>
    <w:p w14:paraId="140CD805" w14:textId="77777777" w:rsidR="008B2A7A" w:rsidRPr="002C67D8" w:rsidRDefault="008B2A7A" w:rsidP="003A0948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</w:rPr>
      </w:pPr>
    </w:p>
    <w:p w14:paraId="4BC805AB" w14:textId="77777777" w:rsidR="00446C03" w:rsidRPr="002C67D8" w:rsidRDefault="00446C03" w:rsidP="00446C0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</w:rPr>
      </w:pPr>
      <w:r w:rsidRPr="002C67D8">
        <w:rPr>
          <w:rFonts w:ascii="Calibri" w:hAnsi="Calibri" w:cs="Calibri"/>
          <w:b/>
        </w:rPr>
        <w:t>Work Experience:</w:t>
      </w:r>
    </w:p>
    <w:p w14:paraId="538E4065" w14:textId="77777777" w:rsidR="00446C03" w:rsidRPr="002C67D8" w:rsidRDefault="00446C03" w:rsidP="00446C03">
      <w:pPr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</w:rPr>
      </w:pPr>
    </w:p>
    <w:p w14:paraId="13494347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Deutsche Bank</w:t>
      </w:r>
      <w:r>
        <w:rPr>
          <w:rFonts w:ascii="Calibri" w:hAnsi="Calibri" w:cs="Calibri"/>
          <w:b/>
          <w:bCs/>
          <w:color w:val="auto"/>
        </w:rPr>
        <w:t>, Pune</w:t>
      </w:r>
      <w:r>
        <w:rPr>
          <w:rFonts w:ascii="Calibri" w:hAnsi="Calibri" w:cs="Calibri"/>
          <w:b/>
          <w:bCs/>
          <w:color w:val="auto"/>
        </w:rPr>
        <w:tab/>
        <w:t xml:space="preserve"> Nov </w:t>
      </w:r>
      <w:r w:rsidRPr="00905F87">
        <w:rPr>
          <w:rFonts w:ascii="Calibri" w:hAnsi="Calibri" w:cs="Calibri"/>
          <w:b/>
          <w:bCs/>
          <w:color w:val="auto"/>
        </w:rPr>
        <w:t xml:space="preserve">2023 to </w:t>
      </w:r>
      <w:r>
        <w:rPr>
          <w:rFonts w:ascii="Calibri" w:hAnsi="Calibri" w:cs="Calibri"/>
          <w:b/>
          <w:bCs/>
          <w:color w:val="auto"/>
        </w:rPr>
        <w:t xml:space="preserve">Sep </w:t>
      </w:r>
      <w:r w:rsidRPr="00905F87">
        <w:rPr>
          <w:rFonts w:ascii="Calibri" w:hAnsi="Calibri" w:cs="Calibri"/>
          <w:b/>
          <w:bCs/>
          <w:color w:val="auto"/>
        </w:rPr>
        <w:t>2024</w:t>
      </w:r>
    </w:p>
    <w:p w14:paraId="7CA6B36F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lastRenderedPageBreak/>
        <w:t>Designation: Associate</w:t>
      </w:r>
    </w:p>
    <w:p w14:paraId="223EB5D1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5AD1DC94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proofErr w:type="spellStart"/>
      <w:r w:rsidRPr="00905F87">
        <w:rPr>
          <w:rFonts w:ascii="Calibri" w:hAnsi="Calibri" w:cs="Calibri"/>
          <w:b/>
          <w:bCs/>
          <w:color w:val="auto"/>
        </w:rPr>
        <w:t>Emids</w:t>
      </w:r>
      <w:proofErr w:type="spellEnd"/>
      <w:r w:rsidRPr="00905F87">
        <w:rPr>
          <w:rFonts w:ascii="Calibri" w:hAnsi="Calibri" w:cs="Calibri"/>
          <w:b/>
          <w:bCs/>
          <w:color w:val="auto"/>
        </w:rPr>
        <w:t xml:space="preserve"> Technologies, Bangalore</w:t>
      </w:r>
      <w:r>
        <w:rPr>
          <w:rFonts w:ascii="Calibri" w:hAnsi="Calibri" w:cs="Calibri"/>
          <w:b/>
          <w:bCs/>
          <w:color w:val="auto"/>
        </w:rPr>
        <w:tab/>
        <w:t xml:space="preserve">Nov </w:t>
      </w:r>
      <w:r w:rsidRPr="00905F87">
        <w:rPr>
          <w:rFonts w:ascii="Calibri" w:hAnsi="Calibri" w:cs="Calibri"/>
          <w:b/>
          <w:bCs/>
          <w:color w:val="auto"/>
        </w:rPr>
        <w:t xml:space="preserve">2022 to </w:t>
      </w:r>
      <w:r>
        <w:rPr>
          <w:rFonts w:ascii="Calibri" w:hAnsi="Calibri" w:cs="Calibri"/>
          <w:b/>
          <w:bCs/>
          <w:color w:val="auto"/>
        </w:rPr>
        <w:t xml:space="preserve">Oct </w:t>
      </w:r>
      <w:r w:rsidRPr="00905F87">
        <w:rPr>
          <w:rFonts w:ascii="Calibri" w:hAnsi="Calibri" w:cs="Calibri"/>
          <w:b/>
          <w:bCs/>
          <w:color w:val="auto"/>
        </w:rPr>
        <w:t>2023</w:t>
      </w:r>
    </w:p>
    <w:p w14:paraId="400808CF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Designation: Technical Lead</w:t>
      </w:r>
    </w:p>
    <w:p w14:paraId="0F46CE62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2A684FA2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Mphasis, Pune</w:t>
      </w:r>
      <w:r>
        <w:rPr>
          <w:rFonts w:ascii="Calibri" w:hAnsi="Calibri" w:cs="Calibri"/>
          <w:b/>
          <w:bCs/>
          <w:color w:val="auto"/>
        </w:rPr>
        <w:tab/>
        <w:t xml:space="preserve"> Aug </w:t>
      </w:r>
      <w:r w:rsidRPr="00905F87">
        <w:rPr>
          <w:rFonts w:ascii="Calibri" w:hAnsi="Calibri" w:cs="Calibri"/>
          <w:b/>
          <w:bCs/>
          <w:color w:val="auto"/>
        </w:rPr>
        <w:t xml:space="preserve">2021 to </w:t>
      </w:r>
      <w:r>
        <w:rPr>
          <w:rFonts w:ascii="Calibri" w:hAnsi="Calibri" w:cs="Calibri"/>
          <w:b/>
          <w:bCs/>
          <w:color w:val="auto"/>
        </w:rPr>
        <w:t xml:space="preserve">Nov </w:t>
      </w:r>
      <w:r w:rsidRPr="00905F87">
        <w:rPr>
          <w:rFonts w:ascii="Calibri" w:hAnsi="Calibri" w:cs="Calibri"/>
          <w:b/>
          <w:bCs/>
          <w:color w:val="auto"/>
        </w:rPr>
        <w:t>2022</w:t>
      </w:r>
    </w:p>
    <w:p w14:paraId="7EC3BF02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Designation: Module Lead</w:t>
      </w:r>
    </w:p>
    <w:p w14:paraId="3683A2AB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7304462C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Amdocs Development Center India Pvt</w:t>
      </w:r>
      <w:r>
        <w:rPr>
          <w:rFonts w:ascii="Calibri" w:hAnsi="Calibri" w:cs="Calibri"/>
          <w:b/>
          <w:bCs/>
          <w:color w:val="auto"/>
        </w:rPr>
        <w:t>.</w:t>
      </w:r>
      <w:r w:rsidRPr="00905F87">
        <w:rPr>
          <w:rFonts w:ascii="Calibri" w:hAnsi="Calibri" w:cs="Calibri"/>
          <w:b/>
          <w:bCs/>
          <w:color w:val="auto"/>
        </w:rPr>
        <w:t xml:space="preserve"> Ltd</w:t>
      </w:r>
      <w:r>
        <w:rPr>
          <w:rFonts w:ascii="Calibri" w:hAnsi="Calibri" w:cs="Calibri"/>
          <w:b/>
          <w:bCs/>
          <w:color w:val="auto"/>
        </w:rPr>
        <w:t>.</w:t>
      </w:r>
      <w:r w:rsidRPr="00905F87">
        <w:rPr>
          <w:rFonts w:ascii="Calibri" w:hAnsi="Calibri" w:cs="Calibri"/>
          <w:b/>
          <w:bCs/>
          <w:color w:val="auto"/>
        </w:rPr>
        <w:t xml:space="preserve">, </w:t>
      </w:r>
      <w:r>
        <w:rPr>
          <w:rFonts w:ascii="Calibri" w:hAnsi="Calibri" w:cs="Calibri"/>
          <w:b/>
          <w:bCs/>
          <w:color w:val="auto"/>
        </w:rPr>
        <w:t>P</w:t>
      </w:r>
      <w:r w:rsidRPr="00905F87">
        <w:rPr>
          <w:rFonts w:ascii="Calibri" w:hAnsi="Calibri" w:cs="Calibri"/>
          <w:b/>
          <w:bCs/>
          <w:color w:val="auto"/>
        </w:rPr>
        <w:t>une</w:t>
      </w:r>
      <w:r>
        <w:rPr>
          <w:rFonts w:ascii="Calibri" w:hAnsi="Calibri" w:cs="Calibri"/>
          <w:b/>
          <w:bCs/>
          <w:color w:val="auto"/>
        </w:rPr>
        <w:tab/>
        <w:t xml:space="preserve">Feb </w:t>
      </w:r>
      <w:r w:rsidRPr="00905F87">
        <w:rPr>
          <w:rFonts w:ascii="Calibri" w:hAnsi="Calibri" w:cs="Calibri"/>
          <w:b/>
          <w:bCs/>
          <w:color w:val="auto"/>
        </w:rPr>
        <w:t xml:space="preserve">2021 to </w:t>
      </w:r>
      <w:r>
        <w:rPr>
          <w:rFonts w:ascii="Calibri" w:hAnsi="Calibri" w:cs="Calibri"/>
          <w:b/>
          <w:bCs/>
          <w:color w:val="auto"/>
        </w:rPr>
        <w:t xml:space="preserve">Aug </w:t>
      </w:r>
      <w:r w:rsidRPr="00905F87">
        <w:rPr>
          <w:rFonts w:ascii="Calibri" w:hAnsi="Calibri" w:cs="Calibri"/>
          <w:b/>
          <w:bCs/>
          <w:color w:val="auto"/>
        </w:rPr>
        <w:t>2021</w:t>
      </w:r>
    </w:p>
    <w:p w14:paraId="0604EDD7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Designation: Software Development Specialist</w:t>
      </w:r>
    </w:p>
    <w:p w14:paraId="0624FB4B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53C929D6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Allianz Technology, Pune</w:t>
      </w:r>
      <w:r>
        <w:rPr>
          <w:rFonts w:ascii="Calibri" w:hAnsi="Calibri" w:cs="Calibri"/>
          <w:b/>
          <w:bCs/>
          <w:color w:val="auto"/>
        </w:rPr>
        <w:tab/>
        <w:t xml:space="preserve"> Aug </w:t>
      </w:r>
      <w:r w:rsidRPr="00905F87">
        <w:rPr>
          <w:rFonts w:ascii="Calibri" w:hAnsi="Calibri" w:cs="Calibri"/>
          <w:b/>
          <w:bCs/>
          <w:color w:val="auto"/>
        </w:rPr>
        <w:t xml:space="preserve">2020 </w:t>
      </w:r>
      <w:r>
        <w:rPr>
          <w:rFonts w:ascii="Calibri" w:hAnsi="Calibri" w:cs="Calibri"/>
          <w:b/>
          <w:bCs/>
          <w:color w:val="auto"/>
        </w:rPr>
        <w:t>to</w:t>
      </w:r>
      <w:r w:rsidRPr="00905F87">
        <w:rPr>
          <w:rFonts w:ascii="Calibri" w:hAnsi="Calibri" w:cs="Calibri"/>
          <w:b/>
          <w:bCs/>
          <w:color w:val="auto"/>
        </w:rPr>
        <w:t xml:space="preserve"> </w:t>
      </w:r>
      <w:r>
        <w:rPr>
          <w:rFonts w:ascii="Calibri" w:hAnsi="Calibri" w:cs="Calibri"/>
          <w:b/>
          <w:bCs/>
          <w:color w:val="auto"/>
        </w:rPr>
        <w:t xml:space="preserve">Jan </w:t>
      </w:r>
      <w:r w:rsidRPr="00905F87">
        <w:rPr>
          <w:rFonts w:ascii="Calibri" w:hAnsi="Calibri" w:cs="Calibri"/>
          <w:b/>
          <w:bCs/>
          <w:color w:val="auto"/>
        </w:rPr>
        <w:t>2021</w:t>
      </w:r>
    </w:p>
    <w:p w14:paraId="6756DC6B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Designation: System Specialist</w:t>
      </w:r>
    </w:p>
    <w:p w14:paraId="0A52E15F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289CAD97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Infosys Limited, Pune</w:t>
      </w:r>
      <w:r>
        <w:rPr>
          <w:rFonts w:ascii="Calibri" w:hAnsi="Calibri" w:cs="Calibri"/>
          <w:b/>
          <w:bCs/>
          <w:color w:val="auto"/>
        </w:rPr>
        <w:tab/>
        <w:t xml:space="preserve">Aug </w:t>
      </w:r>
      <w:r w:rsidRPr="00905F87">
        <w:rPr>
          <w:rFonts w:ascii="Calibri" w:hAnsi="Calibri" w:cs="Calibri"/>
          <w:b/>
          <w:bCs/>
          <w:color w:val="auto"/>
        </w:rPr>
        <w:t xml:space="preserve">2018 </w:t>
      </w:r>
      <w:r>
        <w:rPr>
          <w:rFonts w:ascii="Calibri" w:hAnsi="Calibri" w:cs="Calibri"/>
          <w:b/>
          <w:bCs/>
          <w:color w:val="auto"/>
        </w:rPr>
        <w:t>to</w:t>
      </w:r>
      <w:r w:rsidRPr="00905F87">
        <w:rPr>
          <w:rFonts w:ascii="Calibri" w:hAnsi="Calibri" w:cs="Calibri"/>
          <w:b/>
          <w:bCs/>
          <w:color w:val="auto"/>
        </w:rPr>
        <w:t xml:space="preserve"> </w:t>
      </w:r>
      <w:r>
        <w:rPr>
          <w:rFonts w:ascii="Calibri" w:hAnsi="Calibri" w:cs="Calibri"/>
          <w:b/>
          <w:bCs/>
          <w:color w:val="auto"/>
        </w:rPr>
        <w:t xml:space="preserve">Aug </w:t>
      </w:r>
      <w:r w:rsidRPr="00905F87">
        <w:rPr>
          <w:rFonts w:ascii="Calibri" w:hAnsi="Calibri" w:cs="Calibri"/>
          <w:b/>
          <w:bCs/>
          <w:color w:val="auto"/>
        </w:rPr>
        <w:t>2020</w:t>
      </w:r>
    </w:p>
    <w:p w14:paraId="1DBC368D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Designation: Technology Analyst</w:t>
      </w:r>
    </w:p>
    <w:p w14:paraId="588577A4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134BC62B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Capgemini Technology Services India Ltd</w:t>
      </w:r>
      <w:r>
        <w:rPr>
          <w:rFonts w:ascii="Calibri" w:hAnsi="Calibri" w:cs="Calibri"/>
          <w:b/>
          <w:bCs/>
          <w:color w:val="auto"/>
        </w:rPr>
        <w:t>.</w:t>
      </w:r>
      <w:r w:rsidRPr="00905F87">
        <w:rPr>
          <w:rFonts w:ascii="Calibri" w:hAnsi="Calibri" w:cs="Calibri"/>
          <w:b/>
          <w:bCs/>
          <w:color w:val="auto"/>
        </w:rPr>
        <w:t>, Navi Mumbai</w:t>
      </w:r>
      <w:r>
        <w:rPr>
          <w:rFonts w:ascii="Calibri" w:hAnsi="Calibri" w:cs="Calibri"/>
          <w:b/>
          <w:bCs/>
          <w:color w:val="auto"/>
        </w:rPr>
        <w:tab/>
        <w:t xml:space="preserve">Feb </w:t>
      </w:r>
      <w:r w:rsidRPr="00905F87">
        <w:rPr>
          <w:rFonts w:ascii="Calibri" w:hAnsi="Calibri" w:cs="Calibri"/>
          <w:b/>
          <w:bCs/>
          <w:color w:val="auto"/>
        </w:rPr>
        <w:t xml:space="preserve">2018 </w:t>
      </w:r>
      <w:r>
        <w:rPr>
          <w:rFonts w:ascii="Calibri" w:hAnsi="Calibri" w:cs="Calibri"/>
          <w:b/>
          <w:bCs/>
          <w:color w:val="auto"/>
        </w:rPr>
        <w:t>to</w:t>
      </w:r>
      <w:r w:rsidRPr="00905F87">
        <w:rPr>
          <w:rFonts w:ascii="Calibri" w:hAnsi="Calibri" w:cs="Calibri"/>
          <w:b/>
          <w:bCs/>
          <w:color w:val="auto"/>
        </w:rPr>
        <w:t xml:space="preserve"> </w:t>
      </w:r>
      <w:r>
        <w:rPr>
          <w:rFonts w:ascii="Calibri" w:hAnsi="Calibri" w:cs="Calibri"/>
          <w:b/>
          <w:bCs/>
          <w:color w:val="auto"/>
        </w:rPr>
        <w:t xml:space="preserve">Aug </w:t>
      </w:r>
      <w:r w:rsidRPr="00905F87">
        <w:rPr>
          <w:rFonts w:ascii="Calibri" w:hAnsi="Calibri" w:cs="Calibri"/>
          <w:b/>
          <w:bCs/>
          <w:color w:val="auto"/>
        </w:rPr>
        <w:t>2018</w:t>
      </w:r>
    </w:p>
    <w:p w14:paraId="5CFE0F33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Designation: Associate Consultant</w:t>
      </w:r>
    </w:p>
    <w:p w14:paraId="1999FE7B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43C47E30" w14:textId="77777777" w:rsidR="00905F87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  <w:lang w:val="en-IN"/>
        </w:rPr>
        <w:t xml:space="preserve">Atos India </w:t>
      </w:r>
      <w:proofErr w:type="spellStart"/>
      <w:r w:rsidRPr="00905F87">
        <w:rPr>
          <w:rFonts w:ascii="Calibri" w:hAnsi="Calibri" w:cs="Calibri"/>
          <w:b/>
          <w:bCs/>
          <w:color w:val="auto"/>
          <w:lang w:val="en-IN"/>
        </w:rPr>
        <w:t>Pvt.</w:t>
      </w:r>
      <w:proofErr w:type="spellEnd"/>
      <w:r w:rsidRPr="00905F87">
        <w:rPr>
          <w:rFonts w:ascii="Calibri" w:hAnsi="Calibri" w:cs="Calibri"/>
          <w:b/>
          <w:bCs/>
          <w:color w:val="auto"/>
          <w:lang w:val="en-IN"/>
        </w:rPr>
        <w:t xml:space="preserve"> Ltd., Mumbai</w:t>
      </w:r>
      <w:r w:rsidRPr="00905F87">
        <w:rPr>
          <w:rFonts w:ascii="Calibri" w:hAnsi="Calibri" w:cs="Calibri"/>
          <w:b/>
          <w:bCs/>
          <w:color w:val="auto"/>
          <w:lang w:val="en-IN"/>
        </w:rPr>
        <w:tab/>
      </w:r>
      <w:r>
        <w:rPr>
          <w:rFonts w:ascii="Calibri" w:hAnsi="Calibri" w:cs="Calibri"/>
          <w:b/>
          <w:bCs/>
          <w:color w:val="auto"/>
          <w:lang w:val="en-IN"/>
        </w:rPr>
        <w:t xml:space="preserve">Apr </w:t>
      </w:r>
      <w:r w:rsidRPr="00905F87">
        <w:rPr>
          <w:rFonts w:ascii="Calibri" w:hAnsi="Calibri" w:cs="Calibri"/>
          <w:b/>
          <w:bCs/>
          <w:color w:val="auto"/>
        </w:rPr>
        <w:t>2015</w:t>
      </w:r>
      <w:r>
        <w:rPr>
          <w:rFonts w:ascii="Calibri" w:hAnsi="Calibri" w:cs="Calibri"/>
          <w:b/>
          <w:bCs/>
          <w:color w:val="auto"/>
        </w:rPr>
        <w:t xml:space="preserve"> to Feb </w:t>
      </w:r>
      <w:r w:rsidRPr="00905F87">
        <w:rPr>
          <w:rFonts w:ascii="Calibri" w:hAnsi="Calibri" w:cs="Calibri"/>
          <w:b/>
          <w:bCs/>
          <w:color w:val="auto"/>
        </w:rPr>
        <w:t>2018</w:t>
      </w:r>
    </w:p>
    <w:p w14:paraId="6429D88B" w14:textId="77777777" w:rsidR="00441A58" w:rsidRPr="00441A58" w:rsidRDefault="00905F87" w:rsidP="00441A58">
      <w:pPr>
        <w:widowControl/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Designation: Software Engineer</w:t>
      </w:r>
    </w:p>
    <w:p w14:paraId="346535EC" w14:textId="77777777" w:rsidR="00441A58" w:rsidRDefault="00441A58" w:rsidP="0078110F">
      <w:pPr>
        <w:widowControl/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29D26804" w14:textId="77777777" w:rsidR="00866694" w:rsidRPr="002C67D8" w:rsidRDefault="00866694" w:rsidP="00866694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Project Details</w:t>
      </w:r>
      <w:r w:rsidRPr="002C67D8">
        <w:rPr>
          <w:rFonts w:ascii="Calibri" w:hAnsi="Calibri" w:cs="Calibri"/>
          <w:b/>
        </w:rPr>
        <w:t>:</w:t>
      </w:r>
    </w:p>
    <w:p w14:paraId="07ED2DA9" w14:textId="77777777" w:rsidR="00866694" w:rsidRPr="0078110F" w:rsidRDefault="00866694" w:rsidP="0078110F">
      <w:pPr>
        <w:widowControl/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30FD5575" w14:textId="77777777" w:rsidR="00905F87" w:rsidRPr="00905F87" w:rsidRDefault="00905F87" w:rsidP="000F1D53">
      <w:pPr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Project: </w:t>
      </w:r>
      <w:r w:rsidRPr="00905F87">
        <w:rPr>
          <w:rFonts w:ascii="Calibri" w:hAnsi="Calibri"/>
        </w:rPr>
        <w:t xml:space="preserve">Smart Docs </w:t>
      </w:r>
      <w:r>
        <w:rPr>
          <w:rFonts w:ascii="Calibri" w:hAnsi="Calibri"/>
        </w:rPr>
        <w:t>S</w:t>
      </w:r>
      <w:r w:rsidRPr="00905F87">
        <w:rPr>
          <w:rFonts w:ascii="Calibri" w:hAnsi="Calibri"/>
        </w:rPr>
        <w:t>ervices</w:t>
      </w:r>
      <w:r w:rsidR="000E2DC4">
        <w:rPr>
          <w:rFonts w:ascii="Calibri" w:hAnsi="Calibri"/>
        </w:rPr>
        <w:tab/>
      </w:r>
      <w:r w:rsidR="000E2DC4" w:rsidRPr="000E2DC4">
        <w:rPr>
          <w:rFonts w:ascii="Calibri" w:hAnsi="Calibri"/>
          <w:b/>
          <w:bCs/>
          <w:highlight w:val="yellow"/>
        </w:rPr>
        <w:t>Date</w:t>
      </w:r>
    </w:p>
    <w:p w14:paraId="01C431AA" w14:textId="77777777" w:rsidR="00905F87" w:rsidRPr="00905F87" w:rsidRDefault="00905F87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>
        <w:rPr>
          <w:rFonts w:ascii="Calibri" w:hAnsi="Calibri" w:cs="Calibri"/>
          <w:b/>
          <w:bCs/>
          <w:color w:val="auto"/>
        </w:rPr>
        <w:t>:</w:t>
      </w:r>
      <w:r w:rsidRPr="00905F87">
        <w:rPr>
          <w:rFonts w:ascii="Calibri" w:hAnsi="Calibri" w:cs="Calibri"/>
          <w:b/>
          <w:bCs/>
          <w:color w:val="auto"/>
        </w:rPr>
        <w:t xml:space="preserve"> </w:t>
      </w:r>
      <w:r w:rsidRPr="00905F87">
        <w:rPr>
          <w:rFonts w:ascii="Calibri" w:hAnsi="Calibri"/>
        </w:rPr>
        <w:t>Deutsche Bank</w:t>
      </w:r>
    </w:p>
    <w:p w14:paraId="5EB1F729" w14:textId="77777777" w:rsidR="00905F87" w:rsidRPr="00905F87" w:rsidRDefault="00905F87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Role</w:t>
      </w:r>
      <w:r w:rsidR="000E2DC4">
        <w:rPr>
          <w:rFonts w:ascii="Calibri" w:hAnsi="Calibri" w:cs="Calibri"/>
          <w:b/>
          <w:bCs/>
          <w:color w:val="auto"/>
        </w:rPr>
        <w:t>s</w:t>
      </w:r>
      <w:r>
        <w:rPr>
          <w:rFonts w:ascii="Calibri" w:hAnsi="Calibri" w:cs="Calibri"/>
          <w:b/>
          <w:bCs/>
          <w:color w:val="auto"/>
        </w:rPr>
        <w:t xml:space="preserve">: </w:t>
      </w:r>
      <w:r w:rsidRPr="00905F87">
        <w:rPr>
          <w:rFonts w:ascii="Calibri" w:hAnsi="Calibri"/>
        </w:rPr>
        <w:t>Designe</w:t>
      </w:r>
      <w:r>
        <w:rPr>
          <w:rFonts w:ascii="Calibri" w:hAnsi="Calibri"/>
        </w:rPr>
        <w:t>r</w:t>
      </w:r>
      <w:r w:rsidRPr="00905F87">
        <w:rPr>
          <w:rFonts w:ascii="Calibri" w:hAnsi="Calibri"/>
        </w:rPr>
        <w:t>/ Developer/ Debugger/ Unit Tester.</w:t>
      </w:r>
    </w:p>
    <w:p w14:paraId="6C63C6C5" w14:textId="77777777" w:rsidR="00905F87" w:rsidRPr="000E2DC4" w:rsidRDefault="000E2DC4" w:rsidP="000E2DC4">
      <w:pP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>Description</w:t>
      </w:r>
      <w:r w:rsidR="00905F87" w:rsidRPr="00905F87">
        <w:rPr>
          <w:rFonts w:ascii="Calibri" w:hAnsi="Calibri" w:cs="Calibri"/>
          <w:b/>
          <w:bCs/>
          <w:color w:val="auto"/>
        </w:rPr>
        <w:t xml:space="preserve">: </w:t>
      </w:r>
      <w:r w:rsidR="00905F87" w:rsidRPr="000E2DC4">
        <w:rPr>
          <w:rFonts w:ascii="Calibri" w:hAnsi="Calibri"/>
        </w:rPr>
        <w:t>This project is about integration and development of legacy applications and migration to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 xml:space="preserve">new </w:t>
      </w:r>
      <w:r w:rsidRPr="000E2DC4">
        <w:rPr>
          <w:rFonts w:ascii="Calibri" w:hAnsi="Calibri"/>
        </w:rPr>
        <w:t>M</w:t>
      </w:r>
      <w:r w:rsidR="00905F87" w:rsidRPr="000E2DC4">
        <w:rPr>
          <w:rFonts w:ascii="Calibri" w:hAnsi="Calibri"/>
        </w:rPr>
        <w:t xml:space="preserve">icroservices. This project has </w:t>
      </w:r>
      <w:r w:rsidRPr="000E2DC4">
        <w:rPr>
          <w:rFonts w:ascii="Calibri" w:hAnsi="Calibri"/>
        </w:rPr>
        <w:t>REST</w:t>
      </w:r>
      <w:r w:rsidR="00905F87" w:rsidRPr="000E2DC4">
        <w:rPr>
          <w:rFonts w:ascii="Calibri" w:hAnsi="Calibri"/>
        </w:rPr>
        <w:t>ful API’s development using Spring Boot with Microservices.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 xml:space="preserve">TeamCity </w:t>
      </w:r>
      <w:r w:rsidRPr="000E2DC4">
        <w:rPr>
          <w:rFonts w:ascii="Calibri" w:hAnsi="Calibri"/>
        </w:rPr>
        <w:t>wa</w:t>
      </w:r>
      <w:r w:rsidR="00905F87" w:rsidRPr="000E2DC4">
        <w:rPr>
          <w:rFonts w:ascii="Calibri" w:hAnsi="Calibri"/>
        </w:rPr>
        <w:t xml:space="preserve">s used for </w:t>
      </w:r>
      <w:proofErr w:type="gramStart"/>
      <w:r w:rsidR="00905F87" w:rsidRPr="000E2DC4">
        <w:rPr>
          <w:rFonts w:ascii="Calibri" w:hAnsi="Calibri"/>
        </w:rPr>
        <w:t>bui</w:t>
      </w:r>
      <w:r w:rsidRPr="000E2DC4">
        <w:rPr>
          <w:rFonts w:ascii="Calibri" w:hAnsi="Calibri"/>
        </w:rPr>
        <w:t>l</w:t>
      </w:r>
      <w:r w:rsidR="00905F87" w:rsidRPr="000E2DC4">
        <w:rPr>
          <w:rFonts w:ascii="Calibri" w:hAnsi="Calibri"/>
        </w:rPr>
        <w:t>d</w:t>
      </w:r>
      <w:proofErr w:type="gramEnd"/>
      <w:r w:rsidR="00905F87" w:rsidRPr="000E2DC4">
        <w:rPr>
          <w:rFonts w:ascii="Calibri" w:hAnsi="Calibri"/>
        </w:rPr>
        <w:t xml:space="preserve"> and </w:t>
      </w:r>
      <w:proofErr w:type="gramStart"/>
      <w:r w:rsidR="00905F87" w:rsidRPr="000E2DC4">
        <w:rPr>
          <w:rFonts w:ascii="Calibri" w:hAnsi="Calibri"/>
        </w:rPr>
        <w:t>deploy</w:t>
      </w:r>
      <w:proofErr w:type="gramEnd"/>
      <w:r w:rsidRPr="000E2DC4">
        <w:rPr>
          <w:rFonts w:ascii="Calibri" w:hAnsi="Calibri"/>
        </w:rPr>
        <w:t>;</w:t>
      </w:r>
      <w:r w:rsidR="00905F87" w:rsidRPr="000E2DC4">
        <w:rPr>
          <w:rFonts w:ascii="Calibri" w:hAnsi="Calibri"/>
        </w:rPr>
        <w:t xml:space="preserve"> Sonar is used for code quality and </w:t>
      </w:r>
      <w:r w:rsidRPr="000E2DC4">
        <w:rPr>
          <w:rFonts w:ascii="Calibri" w:hAnsi="Calibri"/>
        </w:rPr>
        <w:t>B</w:t>
      </w:r>
      <w:r w:rsidR="00905F87" w:rsidRPr="000E2DC4">
        <w:rPr>
          <w:rFonts w:ascii="Calibri" w:hAnsi="Calibri"/>
        </w:rPr>
        <w:t xml:space="preserve">itbucket </w:t>
      </w:r>
      <w:r w:rsidRPr="000E2DC4">
        <w:rPr>
          <w:rFonts w:ascii="Calibri" w:hAnsi="Calibri"/>
        </w:rPr>
        <w:t>wa</w:t>
      </w:r>
      <w:r w:rsidR="00905F87" w:rsidRPr="000E2DC4">
        <w:rPr>
          <w:rFonts w:ascii="Calibri" w:hAnsi="Calibri"/>
        </w:rPr>
        <w:t xml:space="preserve">s used as </w:t>
      </w:r>
      <w:proofErr w:type="gramStart"/>
      <w:r w:rsidR="00905F87" w:rsidRPr="000E2DC4">
        <w:rPr>
          <w:rFonts w:ascii="Calibri" w:hAnsi="Calibri"/>
        </w:rPr>
        <w:t>repository</w:t>
      </w:r>
      <w:proofErr w:type="gramEnd"/>
      <w:r w:rsidR="00905F87" w:rsidRPr="000E2DC4">
        <w:rPr>
          <w:rFonts w:ascii="Calibri" w:hAnsi="Calibri"/>
        </w:rPr>
        <w:t>.</w:t>
      </w:r>
    </w:p>
    <w:p w14:paraId="4ACD7378" w14:textId="77777777" w:rsidR="00905F87" w:rsidRPr="00905F87" w:rsidRDefault="00905F87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Responsibilities:</w:t>
      </w:r>
    </w:p>
    <w:p w14:paraId="46D39ED5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API designing and developments, feature enhancement, performance optimization, </w:t>
      </w:r>
      <w:r w:rsidR="000E2DC4">
        <w:rPr>
          <w:rFonts w:ascii="Calibri" w:hAnsi="Calibri"/>
        </w:rPr>
        <w:t xml:space="preserve">and </w:t>
      </w:r>
      <w:r w:rsidRPr="000E2DC4">
        <w:rPr>
          <w:rFonts w:ascii="Calibri" w:hAnsi="Calibri"/>
        </w:rPr>
        <w:t>code</w:t>
      </w:r>
      <w:r w:rsidR="000E2DC4">
        <w:rPr>
          <w:rFonts w:ascii="Calibri" w:hAnsi="Calibri"/>
        </w:rPr>
        <w:t xml:space="preserve"> </w:t>
      </w:r>
      <w:r w:rsidRPr="000E2DC4">
        <w:rPr>
          <w:rFonts w:ascii="Calibri" w:hAnsi="Calibri"/>
        </w:rPr>
        <w:t>development</w:t>
      </w:r>
    </w:p>
    <w:p w14:paraId="3F811BDC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>Build up functionality</w:t>
      </w:r>
      <w:r w:rsidR="000E2DC4">
        <w:rPr>
          <w:rFonts w:ascii="Calibri" w:hAnsi="Calibri"/>
        </w:rPr>
        <w:t>-</w:t>
      </w:r>
      <w:r w:rsidRPr="000E2DC4">
        <w:rPr>
          <w:rFonts w:ascii="Calibri" w:hAnsi="Calibri"/>
        </w:rPr>
        <w:t xml:space="preserve">wise </w:t>
      </w:r>
      <w:proofErr w:type="gramStart"/>
      <w:r w:rsidRPr="000E2DC4">
        <w:rPr>
          <w:rFonts w:ascii="Calibri" w:hAnsi="Calibri"/>
        </w:rPr>
        <w:t xml:space="preserve">micro </w:t>
      </w:r>
      <w:r w:rsidR="000E2DC4">
        <w:rPr>
          <w:rFonts w:ascii="Calibri" w:hAnsi="Calibri"/>
        </w:rPr>
        <w:t>W</w:t>
      </w:r>
      <w:r w:rsidRPr="000E2DC4">
        <w:rPr>
          <w:rFonts w:ascii="Calibri" w:hAnsi="Calibri"/>
        </w:rPr>
        <w:t>eb</w:t>
      </w:r>
      <w:proofErr w:type="gramEnd"/>
      <w:r w:rsidRPr="000E2DC4">
        <w:rPr>
          <w:rFonts w:ascii="Calibri" w:hAnsi="Calibri"/>
        </w:rPr>
        <w:t xml:space="preserve"> </w:t>
      </w:r>
      <w:r w:rsidR="000E2DC4">
        <w:rPr>
          <w:rFonts w:ascii="Calibri" w:hAnsi="Calibri"/>
        </w:rPr>
        <w:t>S</w:t>
      </w:r>
      <w:r w:rsidRPr="000E2DC4">
        <w:rPr>
          <w:rFonts w:ascii="Calibri" w:hAnsi="Calibri"/>
        </w:rPr>
        <w:t>ervice-based platform using Spring Boot and</w:t>
      </w:r>
      <w:r w:rsidR="000E2DC4">
        <w:rPr>
          <w:rFonts w:ascii="Calibri" w:hAnsi="Calibri"/>
        </w:rPr>
        <w:t xml:space="preserve"> </w:t>
      </w:r>
      <w:r w:rsidRPr="000E2DC4">
        <w:rPr>
          <w:rFonts w:ascii="Calibri" w:hAnsi="Calibri"/>
        </w:rPr>
        <w:t>Microservices</w:t>
      </w:r>
    </w:p>
    <w:p w14:paraId="57168F87" w14:textId="77777777" w:rsidR="00905F87" w:rsidRPr="000E2DC4" w:rsidRDefault="000E2DC4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/>
        </w:rPr>
        <w:t xml:space="preserve">Implemented </w:t>
      </w:r>
      <w:proofErr w:type="spellStart"/>
      <w:r w:rsidR="00905F87" w:rsidRPr="000E2DC4">
        <w:rPr>
          <w:rFonts w:ascii="Calibri" w:hAnsi="Calibri"/>
        </w:rPr>
        <w:t>gRPC</w:t>
      </w:r>
      <w:proofErr w:type="spellEnd"/>
      <w:r w:rsidR="00905F87" w:rsidRPr="000E2DC4">
        <w:rPr>
          <w:rFonts w:ascii="Calibri" w:hAnsi="Calibri"/>
        </w:rPr>
        <w:t xml:space="preserve"> method</w:t>
      </w:r>
      <w:r>
        <w:rPr>
          <w:rFonts w:ascii="Calibri" w:hAnsi="Calibri"/>
        </w:rPr>
        <w:t>s</w:t>
      </w:r>
    </w:p>
    <w:p w14:paraId="178D0842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>Active member of the code reviewer team</w:t>
      </w:r>
    </w:p>
    <w:p w14:paraId="18829A21" w14:textId="77777777" w:rsidR="00905F87" w:rsidRPr="00905F87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0E2DC4">
        <w:rPr>
          <w:rFonts w:ascii="Calibri" w:hAnsi="Calibri"/>
        </w:rPr>
        <w:t>Coordinate</w:t>
      </w:r>
      <w:r w:rsidR="000E2DC4">
        <w:rPr>
          <w:rFonts w:ascii="Calibri" w:hAnsi="Calibri"/>
        </w:rPr>
        <w:t>d</w:t>
      </w:r>
      <w:r w:rsidRPr="000E2DC4">
        <w:rPr>
          <w:rFonts w:ascii="Calibri" w:hAnsi="Calibri"/>
        </w:rPr>
        <w:t xml:space="preserve"> and interact</w:t>
      </w:r>
      <w:r w:rsidR="000E2DC4">
        <w:rPr>
          <w:rFonts w:ascii="Calibri" w:hAnsi="Calibri"/>
        </w:rPr>
        <w:t>ed</w:t>
      </w:r>
      <w:r w:rsidRPr="000E2DC4">
        <w:rPr>
          <w:rFonts w:ascii="Calibri" w:hAnsi="Calibri"/>
        </w:rPr>
        <w:t xml:space="preserve"> with </w:t>
      </w:r>
      <w:proofErr w:type="gramStart"/>
      <w:r w:rsidRPr="000E2DC4">
        <w:rPr>
          <w:rFonts w:ascii="Calibri" w:hAnsi="Calibri"/>
        </w:rPr>
        <w:t>client</w:t>
      </w:r>
      <w:proofErr w:type="gramEnd"/>
      <w:r w:rsidRPr="000E2DC4">
        <w:rPr>
          <w:rFonts w:ascii="Calibri" w:hAnsi="Calibri"/>
        </w:rPr>
        <w:t xml:space="preserve"> to get requirements</w:t>
      </w:r>
    </w:p>
    <w:p w14:paraId="655FA8C5" w14:textId="77777777" w:rsidR="000E2DC4" w:rsidRDefault="000E2DC4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21DA8408" w14:textId="77777777" w:rsidR="000E2DC4" w:rsidRPr="000E2DC4" w:rsidRDefault="000E2DC4" w:rsidP="000E2DC4">
      <w:p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  <w:b/>
          <w:bCs/>
        </w:rPr>
        <w:t xml:space="preserve">Tools/ </w:t>
      </w:r>
      <w:r>
        <w:rPr>
          <w:rFonts w:ascii="Calibri" w:hAnsi="Calibri"/>
          <w:b/>
          <w:bCs/>
        </w:rPr>
        <w:t>T</w:t>
      </w:r>
      <w:r w:rsidRPr="000E2DC4">
        <w:rPr>
          <w:rFonts w:ascii="Calibri" w:hAnsi="Calibri"/>
          <w:b/>
          <w:bCs/>
        </w:rPr>
        <w:t>echnologies:</w:t>
      </w:r>
      <w:r w:rsidRPr="000E2DC4">
        <w:t xml:space="preserve"> </w:t>
      </w:r>
      <w:r w:rsidRPr="000E2DC4">
        <w:rPr>
          <w:rFonts w:ascii="Calibri" w:hAnsi="Calibri"/>
        </w:rPr>
        <w:t xml:space="preserve">Java, Spring Boot, Microservices, Hibernate, Maven, JUnit, </w:t>
      </w:r>
      <w:r>
        <w:rPr>
          <w:rFonts w:ascii="Calibri" w:hAnsi="Calibri"/>
        </w:rPr>
        <w:t>B</w:t>
      </w:r>
      <w:r w:rsidRPr="000E2DC4">
        <w:rPr>
          <w:rFonts w:ascii="Calibri" w:hAnsi="Calibri"/>
        </w:rPr>
        <w:t>it</w:t>
      </w:r>
      <w:r>
        <w:rPr>
          <w:rFonts w:ascii="Calibri" w:hAnsi="Calibri"/>
        </w:rPr>
        <w:t>b</w:t>
      </w:r>
      <w:r w:rsidRPr="000E2DC4">
        <w:rPr>
          <w:rFonts w:ascii="Calibri" w:hAnsi="Calibri"/>
        </w:rPr>
        <w:t>ucket, TeamCity</w:t>
      </w:r>
      <w:r>
        <w:rPr>
          <w:rFonts w:ascii="Calibri" w:hAnsi="Calibri"/>
        </w:rPr>
        <w:t>,</w:t>
      </w:r>
      <w:r w:rsidRPr="000E2DC4">
        <w:rPr>
          <w:rFonts w:ascii="Calibri" w:hAnsi="Calibri"/>
        </w:rPr>
        <w:t xml:space="preserve"> Oracle SQL Developer DB</w:t>
      </w:r>
    </w:p>
    <w:p w14:paraId="5707E10D" w14:textId="77777777" w:rsidR="000E2DC4" w:rsidRDefault="000E2DC4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645187C3" w14:textId="77777777" w:rsidR="00905F87" w:rsidRPr="00905F87" w:rsidRDefault="000E2DC4" w:rsidP="000F1D53">
      <w:pPr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lastRenderedPageBreak/>
        <w:t xml:space="preserve">Project: </w:t>
      </w:r>
      <w:proofErr w:type="spellStart"/>
      <w:r w:rsidR="00905F87" w:rsidRPr="000E2DC4">
        <w:rPr>
          <w:rFonts w:ascii="Calibri" w:hAnsi="Calibri"/>
        </w:rPr>
        <w:t>CommEngine</w:t>
      </w:r>
      <w:proofErr w:type="spellEnd"/>
      <w:r w:rsidR="00905F87" w:rsidRPr="000E2DC4">
        <w:rPr>
          <w:rFonts w:ascii="Calibri" w:hAnsi="Calibri"/>
        </w:rPr>
        <w:t xml:space="preserve"> Real</w:t>
      </w:r>
      <w:r>
        <w:rPr>
          <w:rFonts w:ascii="Calibri" w:hAnsi="Calibri"/>
        </w:rPr>
        <w:t>-</w:t>
      </w:r>
      <w:r w:rsidR="00905F87" w:rsidRPr="000E2DC4">
        <w:rPr>
          <w:rFonts w:ascii="Calibri" w:hAnsi="Calibri"/>
        </w:rPr>
        <w:t xml:space="preserve">time </w:t>
      </w:r>
      <w:r>
        <w:rPr>
          <w:rFonts w:ascii="Calibri" w:hAnsi="Calibri"/>
        </w:rPr>
        <w:t>S</w:t>
      </w:r>
      <w:r w:rsidR="00905F87" w:rsidRPr="000E2DC4">
        <w:rPr>
          <w:rFonts w:ascii="Calibri" w:hAnsi="Calibri"/>
        </w:rPr>
        <w:t>ervice</w:t>
      </w:r>
      <w:r>
        <w:rPr>
          <w:rFonts w:ascii="Calibri" w:hAnsi="Calibri"/>
        </w:rPr>
        <w:tab/>
      </w:r>
      <w:r w:rsidRPr="000E2DC4">
        <w:rPr>
          <w:rFonts w:ascii="Calibri" w:hAnsi="Calibri"/>
          <w:b/>
          <w:bCs/>
          <w:highlight w:val="yellow"/>
        </w:rPr>
        <w:t>Date</w:t>
      </w:r>
    </w:p>
    <w:p w14:paraId="26D22E17" w14:textId="77777777" w:rsidR="00905F87" w:rsidRDefault="00905F87" w:rsidP="000E2DC4">
      <w:pPr>
        <w:spacing w:before="40" w:after="40" w:line="240" w:lineRule="auto"/>
        <w:jc w:val="both"/>
        <w:rPr>
          <w:rFonts w:ascii="Calibri" w:hAnsi="Calibri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 w:rsidR="000E2DC4">
        <w:rPr>
          <w:rFonts w:ascii="Calibri" w:hAnsi="Calibri" w:cs="Calibri"/>
          <w:b/>
          <w:bCs/>
          <w:color w:val="auto"/>
        </w:rPr>
        <w:t>:</w:t>
      </w:r>
      <w:r w:rsidRPr="00905F87">
        <w:rPr>
          <w:rFonts w:ascii="Calibri" w:hAnsi="Calibri" w:cs="Calibri"/>
          <w:b/>
          <w:bCs/>
          <w:color w:val="auto"/>
        </w:rPr>
        <w:t xml:space="preserve"> </w:t>
      </w:r>
      <w:r w:rsidRPr="000E2DC4">
        <w:rPr>
          <w:rFonts w:ascii="Calibri" w:hAnsi="Calibri"/>
        </w:rPr>
        <w:t>CVS Healthcare</w:t>
      </w:r>
    </w:p>
    <w:p w14:paraId="683EF18F" w14:textId="77777777" w:rsidR="000E2DC4" w:rsidRPr="000E2DC4" w:rsidRDefault="000E2DC4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0E2DC4">
        <w:rPr>
          <w:rFonts w:ascii="Calibri" w:hAnsi="Calibri"/>
          <w:b/>
          <w:bCs/>
          <w:highlight w:val="yellow"/>
        </w:rPr>
        <w:t>Role:</w:t>
      </w:r>
    </w:p>
    <w:p w14:paraId="51C5E68C" w14:textId="77777777" w:rsidR="00905F87" w:rsidRPr="00905F87" w:rsidRDefault="00905F87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Role</w:t>
      </w:r>
      <w:r w:rsidR="000E2DC4">
        <w:rPr>
          <w:rFonts w:ascii="Calibri" w:hAnsi="Calibri" w:cs="Calibri"/>
          <w:b/>
          <w:bCs/>
          <w:color w:val="auto"/>
        </w:rPr>
        <w:t xml:space="preserve">s: </w:t>
      </w:r>
      <w:r w:rsidRPr="000E2DC4">
        <w:rPr>
          <w:rFonts w:ascii="Calibri" w:hAnsi="Calibri"/>
        </w:rPr>
        <w:t>Developer</w:t>
      </w:r>
      <w:r w:rsidR="000E2DC4">
        <w:rPr>
          <w:rFonts w:ascii="Calibri" w:hAnsi="Calibri"/>
        </w:rPr>
        <w:t>/</w:t>
      </w:r>
      <w:r w:rsidRPr="000E2DC4">
        <w:rPr>
          <w:rFonts w:ascii="Calibri" w:hAnsi="Calibri"/>
        </w:rPr>
        <w:t xml:space="preserve"> Designer</w:t>
      </w:r>
      <w:r w:rsidR="000E2DC4">
        <w:rPr>
          <w:rFonts w:ascii="Calibri" w:hAnsi="Calibri"/>
        </w:rPr>
        <w:t>/</w:t>
      </w:r>
      <w:r w:rsidRPr="000E2DC4">
        <w:rPr>
          <w:rFonts w:ascii="Calibri" w:hAnsi="Calibri"/>
        </w:rPr>
        <w:t xml:space="preserve"> Debugger</w:t>
      </w:r>
      <w:r w:rsidR="000E2DC4">
        <w:rPr>
          <w:rFonts w:ascii="Calibri" w:hAnsi="Calibri"/>
        </w:rPr>
        <w:t xml:space="preserve">/ </w:t>
      </w:r>
      <w:r w:rsidRPr="000E2DC4">
        <w:rPr>
          <w:rFonts w:ascii="Calibri" w:hAnsi="Calibri"/>
        </w:rPr>
        <w:t>Unit</w:t>
      </w:r>
      <w:r w:rsidR="000E2DC4">
        <w:rPr>
          <w:rFonts w:ascii="Calibri" w:hAnsi="Calibri"/>
        </w:rPr>
        <w:t xml:space="preserve"> </w:t>
      </w:r>
      <w:r w:rsidRPr="000E2DC4">
        <w:rPr>
          <w:rFonts w:ascii="Calibri" w:hAnsi="Calibri"/>
        </w:rPr>
        <w:t>Tester</w:t>
      </w:r>
    </w:p>
    <w:p w14:paraId="302A5C68" w14:textId="77777777" w:rsidR="00905F87" w:rsidRPr="000E2DC4" w:rsidRDefault="000E2DC4" w:rsidP="000E2DC4">
      <w:pP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>Description</w:t>
      </w:r>
      <w:r w:rsidR="00905F87" w:rsidRPr="00905F87">
        <w:rPr>
          <w:rFonts w:ascii="Calibri" w:hAnsi="Calibri" w:cs="Calibri"/>
          <w:b/>
          <w:bCs/>
          <w:color w:val="auto"/>
        </w:rPr>
        <w:t xml:space="preserve">: </w:t>
      </w:r>
      <w:r w:rsidR="00905F87" w:rsidRPr="000E2DC4">
        <w:rPr>
          <w:rFonts w:ascii="Calibri" w:hAnsi="Calibri"/>
        </w:rPr>
        <w:t>This project was about integration and development of legacy applications to ne</w:t>
      </w:r>
      <w:r w:rsidRPr="000E2DC4">
        <w:rPr>
          <w:rFonts w:ascii="Calibri" w:hAnsi="Calibri"/>
        </w:rPr>
        <w:t xml:space="preserve">w </w:t>
      </w:r>
      <w:proofErr w:type="gramStart"/>
      <w:r w:rsidR="00905F87" w:rsidRPr="000E2DC4">
        <w:rPr>
          <w:rFonts w:ascii="Calibri" w:hAnsi="Calibri"/>
        </w:rPr>
        <w:t>application</w:t>
      </w:r>
      <w:proofErr w:type="gramEnd"/>
      <w:r w:rsidR="00905F87" w:rsidRPr="000E2DC4">
        <w:rPr>
          <w:rFonts w:ascii="Calibri" w:hAnsi="Calibri"/>
        </w:rPr>
        <w:t xml:space="preserve"> with modern technology. This project has </w:t>
      </w:r>
      <w:r w:rsidRPr="000E2DC4">
        <w:rPr>
          <w:rFonts w:ascii="Calibri" w:hAnsi="Calibri"/>
        </w:rPr>
        <w:t>REST</w:t>
      </w:r>
      <w:r w:rsidR="00905F87" w:rsidRPr="000E2DC4">
        <w:rPr>
          <w:rFonts w:ascii="Calibri" w:hAnsi="Calibri"/>
        </w:rPr>
        <w:t>ful APIs development using Spring Boot with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 xml:space="preserve">Microservices. Sonar </w:t>
      </w:r>
      <w:r w:rsidRPr="000E2DC4">
        <w:rPr>
          <w:rFonts w:ascii="Calibri" w:hAnsi="Calibri"/>
        </w:rPr>
        <w:t>wa</w:t>
      </w:r>
      <w:r w:rsidR="00905F87" w:rsidRPr="000E2DC4">
        <w:rPr>
          <w:rFonts w:ascii="Calibri" w:hAnsi="Calibri"/>
        </w:rPr>
        <w:t>s used for code quality and GitLab as repository.</w:t>
      </w:r>
    </w:p>
    <w:p w14:paraId="6427C990" w14:textId="77777777" w:rsidR="00905F87" w:rsidRPr="00905F87" w:rsidRDefault="00905F87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Responsibilities:</w:t>
      </w:r>
    </w:p>
    <w:p w14:paraId="656C7399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API </w:t>
      </w:r>
      <w:proofErr w:type="gramStart"/>
      <w:r w:rsidRPr="000E2DC4">
        <w:rPr>
          <w:rFonts w:ascii="Calibri" w:hAnsi="Calibri"/>
        </w:rPr>
        <w:t>designing</w:t>
      </w:r>
      <w:proofErr w:type="gramEnd"/>
      <w:r w:rsidRPr="000E2DC4">
        <w:rPr>
          <w:rFonts w:ascii="Calibri" w:hAnsi="Calibri"/>
        </w:rPr>
        <w:t xml:space="preserve"> and </w:t>
      </w:r>
      <w:proofErr w:type="gramStart"/>
      <w:r w:rsidRPr="000E2DC4">
        <w:rPr>
          <w:rFonts w:ascii="Calibri" w:hAnsi="Calibri"/>
        </w:rPr>
        <w:t>developments</w:t>
      </w:r>
      <w:proofErr w:type="gramEnd"/>
    </w:p>
    <w:p w14:paraId="0C9BB011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Feature enhancement, performance optimization, </w:t>
      </w:r>
      <w:r w:rsidR="000E2DC4">
        <w:rPr>
          <w:rFonts w:ascii="Calibri" w:hAnsi="Calibri"/>
        </w:rPr>
        <w:t xml:space="preserve">and </w:t>
      </w:r>
      <w:r w:rsidRPr="000E2DC4">
        <w:rPr>
          <w:rFonts w:ascii="Calibri" w:hAnsi="Calibri"/>
        </w:rPr>
        <w:t>code development</w:t>
      </w:r>
    </w:p>
    <w:p w14:paraId="4BBE3CD7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Build up </w:t>
      </w:r>
      <w:r w:rsidR="000E2DC4" w:rsidRPr="000E2DC4">
        <w:rPr>
          <w:rFonts w:ascii="Calibri" w:hAnsi="Calibri"/>
        </w:rPr>
        <w:t>REST</w:t>
      </w:r>
      <w:r w:rsidRPr="000E2DC4">
        <w:rPr>
          <w:rFonts w:ascii="Calibri" w:hAnsi="Calibri"/>
        </w:rPr>
        <w:t xml:space="preserve">ful </w:t>
      </w:r>
      <w:r w:rsidR="000E2DC4">
        <w:rPr>
          <w:rFonts w:ascii="Calibri" w:hAnsi="Calibri"/>
        </w:rPr>
        <w:t>W</w:t>
      </w:r>
      <w:r w:rsidRPr="000E2DC4">
        <w:rPr>
          <w:rFonts w:ascii="Calibri" w:hAnsi="Calibri"/>
        </w:rPr>
        <w:t xml:space="preserve">eb </w:t>
      </w:r>
      <w:r w:rsidR="000E2DC4">
        <w:rPr>
          <w:rFonts w:ascii="Calibri" w:hAnsi="Calibri"/>
        </w:rPr>
        <w:t>S</w:t>
      </w:r>
      <w:r w:rsidRPr="000E2DC4">
        <w:rPr>
          <w:rFonts w:ascii="Calibri" w:hAnsi="Calibri"/>
        </w:rPr>
        <w:t>ervice-based platform using Spring Boot and Microservices</w:t>
      </w:r>
    </w:p>
    <w:p w14:paraId="5C30D494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>Active member of the code reviewer team</w:t>
      </w:r>
    </w:p>
    <w:p w14:paraId="58580EC0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Enhanced existing </w:t>
      </w:r>
      <w:proofErr w:type="gramStart"/>
      <w:r w:rsidRPr="000E2DC4">
        <w:rPr>
          <w:rFonts w:ascii="Calibri" w:hAnsi="Calibri"/>
        </w:rPr>
        <w:t>core-libraries</w:t>
      </w:r>
      <w:proofErr w:type="gramEnd"/>
      <w:r w:rsidRPr="000E2DC4">
        <w:rPr>
          <w:rFonts w:ascii="Calibri" w:hAnsi="Calibri"/>
        </w:rPr>
        <w:t xml:space="preserve"> of the project</w:t>
      </w:r>
    </w:p>
    <w:p w14:paraId="453AC58C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>Coordinate</w:t>
      </w:r>
      <w:r w:rsidR="000E2DC4">
        <w:rPr>
          <w:rFonts w:ascii="Calibri" w:hAnsi="Calibri"/>
        </w:rPr>
        <w:t>d</w:t>
      </w:r>
      <w:r w:rsidRPr="000E2DC4">
        <w:rPr>
          <w:rFonts w:ascii="Calibri" w:hAnsi="Calibri"/>
        </w:rPr>
        <w:t xml:space="preserve"> and interact</w:t>
      </w:r>
      <w:r w:rsidR="000E2DC4">
        <w:rPr>
          <w:rFonts w:ascii="Calibri" w:hAnsi="Calibri"/>
        </w:rPr>
        <w:t>ed</w:t>
      </w:r>
      <w:r w:rsidRPr="000E2DC4">
        <w:rPr>
          <w:rFonts w:ascii="Calibri" w:hAnsi="Calibri"/>
        </w:rPr>
        <w:t xml:space="preserve"> with </w:t>
      </w:r>
      <w:proofErr w:type="gramStart"/>
      <w:r w:rsidRPr="000E2DC4">
        <w:rPr>
          <w:rFonts w:ascii="Calibri" w:hAnsi="Calibri"/>
        </w:rPr>
        <w:t>client</w:t>
      </w:r>
      <w:proofErr w:type="gramEnd"/>
      <w:r w:rsidRPr="000E2DC4">
        <w:rPr>
          <w:rFonts w:ascii="Calibri" w:hAnsi="Calibri"/>
        </w:rPr>
        <w:t xml:space="preserve"> to get requirements</w:t>
      </w:r>
    </w:p>
    <w:p w14:paraId="7AB977FA" w14:textId="77777777" w:rsidR="000E2DC4" w:rsidRDefault="000E2DC4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383CB625" w14:textId="77777777" w:rsidR="000E2DC4" w:rsidRDefault="000E2DC4" w:rsidP="000E2DC4">
      <w:pP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 xml:space="preserve">ies: </w:t>
      </w:r>
      <w:r w:rsidRPr="000E2DC4">
        <w:rPr>
          <w:rFonts w:ascii="Calibri" w:hAnsi="Calibri"/>
        </w:rPr>
        <w:t>Java, Spring Boot, Microservices, Hibernate, Maven, JUnit, GitLab, Jenkins, Oracle SQL Developer DB</w:t>
      </w:r>
    </w:p>
    <w:p w14:paraId="0C247AE4" w14:textId="77777777" w:rsidR="000E2DC4" w:rsidRDefault="000E2DC4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6E8B414F" w14:textId="77777777" w:rsidR="00905F87" w:rsidRPr="00905F87" w:rsidRDefault="000E2DC4" w:rsidP="000F1D53">
      <w:pPr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Project: </w:t>
      </w:r>
      <w:r w:rsidR="00905F87" w:rsidRPr="000E2DC4">
        <w:rPr>
          <w:rFonts w:ascii="Calibri" w:hAnsi="Calibri"/>
        </w:rPr>
        <w:t>Horizon Scanning and Regulatory Change Management</w:t>
      </w:r>
      <w:r>
        <w:rPr>
          <w:rFonts w:ascii="Calibri" w:hAnsi="Calibri"/>
        </w:rPr>
        <w:tab/>
      </w:r>
      <w:r w:rsidRPr="000E2DC4">
        <w:rPr>
          <w:rFonts w:ascii="Calibri" w:hAnsi="Calibri"/>
          <w:b/>
          <w:bCs/>
          <w:highlight w:val="yellow"/>
        </w:rPr>
        <w:t>Date</w:t>
      </w:r>
    </w:p>
    <w:p w14:paraId="6F5574A6" w14:textId="77777777" w:rsidR="00905F87" w:rsidRPr="00905F87" w:rsidRDefault="00905F87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 w:rsidR="000E2DC4">
        <w:rPr>
          <w:rFonts w:ascii="Calibri" w:hAnsi="Calibri" w:cs="Calibri"/>
          <w:b/>
          <w:bCs/>
          <w:color w:val="auto"/>
        </w:rPr>
        <w:t xml:space="preserve">: </w:t>
      </w:r>
      <w:r w:rsidRPr="000E2DC4">
        <w:rPr>
          <w:rFonts w:ascii="Calibri" w:hAnsi="Calibri"/>
        </w:rPr>
        <w:t>BNY Mellon Bank</w:t>
      </w:r>
    </w:p>
    <w:p w14:paraId="3C68F55F" w14:textId="77777777" w:rsidR="000E2DC4" w:rsidRPr="000E2DC4" w:rsidRDefault="000E2DC4" w:rsidP="000E2DC4">
      <w:pPr>
        <w:spacing w:before="40" w:after="40" w:line="240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b/>
          <w:bCs/>
          <w:color w:val="auto"/>
        </w:rPr>
        <w:t>Roles:</w:t>
      </w:r>
      <w:r w:rsidRPr="000E2DC4">
        <w:rPr>
          <w:rFonts w:ascii="Calibri" w:hAnsi="Calibri" w:cs="Calibri"/>
          <w:b/>
          <w:bCs/>
          <w:color w:val="auto"/>
        </w:rPr>
        <w:t xml:space="preserve"> </w:t>
      </w:r>
      <w:r w:rsidRPr="000E2DC4">
        <w:rPr>
          <w:rFonts w:ascii="Calibri" w:hAnsi="Calibri" w:cs="Calibri"/>
          <w:color w:val="auto"/>
        </w:rPr>
        <w:t>Developer</w:t>
      </w:r>
      <w:r>
        <w:rPr>
          <w:rFonts w:ascii="Calibri" w:hAnsi="Calibri" w:cs="Calibri"/>
          <w:color w:val="auto"/>
        </w:rPr>
        <w:t>/</w:t>
      </w:r>
      <w:r w:rsidRPr="000E2DC4">
        <w:rPr>
          <w:rFonts w:ascii="Calibri" w:hAnsi="Calibri" w:cs="Calibri"/>
          <w:color w:val="auto"/>
        </w:rPr>
        <w:t xml:space="preserve"> Designer</w:t>
      </w:r>
      <w:r>
        <w:rPr>
          <w:rFonts w:ascii="Calibri" w:hAnsi="Calibri" w:cs="Calibri"/>
          <w:color w:val="auto"/>
        </w:rPr>
        <w:t>/</w:t>
      </w:r>
      <w:r w:rsidRPr="000E2DC4">
        <w:rPr>
          <w:rFonts w:ascii="Calibri" w:hAnsi="Calibri" w:cs="Calibri"/>
          <w:color w:val="auto"/>
        </w:rPr>
        <w:t xml:space="preserve"> Debugger</w:t>
      </w:r>
      <w:r>
        <w:rPr>
          <w:rFonts w:ascii="Calibri" w:hAnsi="Calibri" w:cs="Calibri"/>
          <w:color w:val="auto"/>
        </w:rPr>
        <w:t xml:space="preserve">/ </w:t>
      </w:r>
      <w:r w:rsidRPr="000E2DC4">
        <w:rPr>
          <w:rFonts w:ascii="Calibri" w:hAnsi="Calibri" w:cs="Calibri"/>
          <w:color w:val="auto"/>
        </w:rPr>
        <w:t>Unit</w:t>
      </w:r>
      <w:r>
        <w:rPr>
          <w:rFonts w:ascii="Calibri" w:hAnsi="Calibri" w:cs="Calibri"/>
          <w:color w:val="auto"/>
        </w:rPr>
        <w:t xml:space="preserve"> </w:t>
      </w:r>
      <w:r w:rsidRPr="000E2DC4">
        <w:rPr>
          <w:rFonts w:ascii="Calibri" w:hAnsi="Calibri" w:cs="Calibri"/>
          <w:color w:val="auto"/>
        </w:rPr>
        <w:t>Tester</w:t>
      </w:r>
    </w:p>
    <w:p w14:paraId="219A1B19" w14:textId="77777777" w:rsidR="00905F87" w:rsidRPr="000E2DC4" w:rsidRDefault="000E2DC4" w:rsidP="000E2DC4">
      <w:pP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>Description</w:t>
      </w:r>
      <w:r w:rsidR="00905F87" w:rsidRPr="00905F87">
        <w:rPr>
          <w:rFonts w:ascii="Calibri" w:hAnsi="Calibri" w:cs="Calibri"/>
          <w:b/>
          <w:bCs/>
          <w:color w:val="auto"/>
        </w:rPr>
        <w:t xml:space="preserve">: </w:t>
      </w:r>
      <w:r w:rsidR="00905F87" w:rsidRPr="000E2DC4">
        <w:rPr>
          <w:rFonts w:ascii="Calibri" w:hAnsi="Calibri"/>
        </w:rPr>
        <w:t>The goal of this project is to address the current need to support the Horizon Scanning and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>Regulatory Change Management Process. Horizon Scanning is the process to identify and track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>regulatory alerts. Horizon Scanning is a Fundamental element of the Regulatory Change Management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>Framework which ensures BNY Mellon is aware of all new and evolving regulatory obligations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 xml:space="preserve">globally, with a </w:t>
      </w:r>
      <w:r w:rsidRPr="000E2DC4">
        <w:rPr>
          <w:rFonts w:ascii="Calibri" w:hAnsi="Calibri"/>
        </w:rPr>
        <w:t>c</w:t>
      </w:r>
      <w:r w:rsidR="00905F87" w:rsidRPr="000E2DC4">
        <w:rPr>
          <w:rFonts w:ascii="Calibri" w:hAnsi="Calibri"/>
        </w:rPr>
        <w:t>onsistent and robust approach to review and assessment.</w:t>
      </w:r>
    </w:p>
    <w:p w14:paraId="300E62E7" w14:textId="77777777" w:rsidR="00905F87" w:rsidRPr="00905F87" w:rsidRDefault="00905F87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Responsibilities:</w:t>
      </w:r>
    </w:p>
    <w:p w14:paraId="32F50312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>Coordinate</w:t>
      </w:r>
      <w:r w:rsidR="000E2DC4">
        <w:rPr>
          <w:rFonts w:ascii="Calibri" w:hAnsi="Calibri"/>
        </w:rPr>
        <w:t>d</w:t>
      </w:r>
      <w:r w:rsidRPr="000E2DC4">
        <w:rPr>
          <w:rFonts w:ascii="Calibri" w:hAnsi="Calibri"/>
        </w:rPr>
        <w:t xml:space="preserve"> and interact</w:t>
      </w:r>
      <w:r w:rsidR="000E2DC4">
        <w:rPr>
          <w:rFonts w:ascii="Calibri" w:hAnsi="Calibri"/>
        </w:rPr>
        <w:t>ed</w:t>
      </w:r>
      <w:r w:rsidRPr="000E2DC4">
        <w:rPr>
          <w:rFonts w:ascii="Calibri" w:hAnsi="Calibri"/>
        </w:rPr>
        <w:t xml:space="preserve"> with onshore design and development team</w:t>
      </w:r>
    </w:p>
    <w:p w14:paraId="7C83AA7E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Worked </w:t>
      </w:r>
      <w:proofErr w:type="gramStart"/>
      <w:r w:rsidRPr="000E2DC4">
        <w:rPr>
          <w:rFonts w:ascii="Calibri" w:hAnsi="Calibri"/>
        </w:rPr>
        <w:t>to send</w:t>
      </w:r>
      <w:proofErr w:type="gramEnd"/>
      <w:r w:rsidRPr="000E2DC4">
        <w:rPr>
          <w:rFonts w:ascii="Calibri" w:hAnsi="Calibri"/>
        </w:rPr>
        <w:t xml:space="preserve"> daily bulletin, overdue process date mail alerts with attachments as</w:t>
      </w:r>
      <w:r w:rsidR="000E2DC4">
        <w:rPr>
          <w:rFonts w:ascii="Calibri" w:hAnsi="Calibri"/>
        </w:rPr>
        <w:t xml:space="preserve"> </w:t>
      </w:r>
      <w:r w:rsidRPr="000E2DC4">
        <w:rPr>
          <w:rFonts w:ascii="Calibri" w:hAnsi="Calibri"/>
        </w:rPr>
        <w:t>per requirements</w:t>
      </w:r>
    </w:p>
    <w:p w14:paraId="6230A59F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API </w:t>
      </w:r>
      <w:proofErr w:type="gramStart"/>
      <w:r w:rsidRPr="000E2DC4">
        <w:rPr>
          <w:rFonts w:ascii="Calibri" w:hAnsi="Calibri"/>
        </w:rPr>
        <w:t>designing</w:t>
      </w:r>
      <w:proofErr w:type="gramEnd"/>
      <w:r w:rsidRPr="000E2DC4">
        <w:rPr>
          <w:rFonts w:ascii="Calibri" w:hAnsi="Calibri"/>
        </w:rPr>
        <w:t xml:space="preserve"> and </w:t>
      </w:r>
      <w:proofErr w:type="gramStart"/>
      <w:r w:rsidRPr="000E2DC4">
        <w:rPr>
          <w:rFonts w:ascii="Calibri" w:hAnsi="Calibri"/>
        </w:rPr>
        <w:t>developments</w:t>
      </w:r>
      <w:proofErr w:type="gramEnd"/>
    </w:p>
    <w:p w14:paraId="7F4EBCB8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Feature enhancement, performance optimization, </w:t>
      </w:r>
      <w:r w:rsidR="000E2DC4">
        <w:rPr>
          <w:rFonts w:ascii="Calibri" w:hAnsi="Calibri"/>
        </w:rPr>
        <w:t xml:space="preserve">and </w:t>
      </w:r>
      <w:r w:rsidRPr="000E2DC4">
        <w:rPr>
          <w:rFonts w:ascii="Calibri" w:hAnsi="Calibri"/>
        </w:rPr>
        <w:t>code development</w:t>
      </w:r>
    </w:p>
    <w:p w14:paraId="0AAAD7A2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Build up </w:t>
      </w:r>
      <w:r w:rsidR="000E2DC4" w:rsidRPr="000E2DC4">
        <w:rPr>
          <w:rFonts w:ascii="Calibri" w:hAnsi="Calibri"/>
        </w:rPr>
        <w:t>REST</w:t>
      </w:r>
      <w:r w:rsidRPr="000E2DC4">
        <w:rPr>
          <w:rFonts w:ascii="Calibri" w:hAnsi="Calibri"/>
        </w:rPr>
        <w:t>ful web service-based platform using Spring Boot and Microservices</w:t>
      </w:r>
    </w:p>
    <w:p w14:paraId="571F0DD5" w14:textId="77777777" w:rsidR="00905F87" w:rsidRPr="00905F87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0E2DC4">
        <w:rPr>
          <w:rFonts w:ascii="Calibri" w:hAnsi="Calibri"/>
        </w:rPr>
        <w:t>Active member of the code reviewer team</w:t>
      </w:r>
    </w:p>
    <w:p w14:paraId="5D62961E" w14:textId="77777777" w:rsidR="000E2DC4" w:rsidRDefault="000E2DC4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2A25F2C3" w14:textId="77777777" w:rsidR="000E2DC4" w:rsidRDefault="000E2DC4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 xml:space="preserve">ies: </w:t>
      </w:r>
      <w:r w:rsidRPr="000E2DC4">
        <w:rPr>
          <w:rFonts w:ascii="Calibri" w:hAnsi="Calibri"/>
        </w:rPr>
        <w:t>Java, Spring Boot, Hibernate, JPA, Maven, Microservices, SonarQube, JUnit, GitLab, Jenkins, Angular, Splunk and SQL Developer Tool</w:t>
      </w:r>
    </w:p>
    <w:p w14:paraId="0CDEF1F8" w14:textId="77777777" w:rsidR="000E2DC4" w:rsidRDefault="000E2DC4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5FF56360" w14:textId="77777777" w:rsidR="00905F87" w:rsidRPr="00905F87" w:rsidRDefault="000E2DC4" w:rsidP="000F1D53">
      <w:pPr>
        <w:tabs>
          <w:tab w:val="right" w:pos="9360"/>
        </w:tabs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Project: </w:t>
      </w:r>
      <w:r w:rsidR="00905F87" w:rsidRPr="000E2DC4">
        <w:rPr>
          <w:rFonts w:ascii="Calibri" w:hAnsi="Calibri"/>
        </w:rPr>
        <w:t xml:space="preserve">First Abu Dhabi Bank </w:t>
      </w:r>
      <w:r w:rsidR="000F1D53">
        <w:rPr>
          <w:rFonts w:ascii="Calibri" w:hAnsi="Calibri"/>
        </w:rPr>
        <w:t>S</w:t>
      </w:r>
      <w:r w:rsidR="00905F87" w:rsidRPr="000E2DC4">
        <w:rPr>
          <w:rFonts w:ascii="Calibri" w:hAnsi="Calibri"/>
        </w:rPr>
        <w:t>ervices</w:t>
      </w:r>
      <w:r w:rsidR="000F1D53">
        <w:rPr>
          <w:rFonts w:ascii="Calibri" w:hAnsi="Calibri"/>
        </w:rPr>
        <w:tab/>
      </w:r>
      <w:r w:rsidR="000F1D53" w:rsidRPr="000E2DC4">
        <w:rPr>
          <w:rFonts w:ascii="Calibri" w:hAnsi="Calibri"/>
          <w:b/>
          <w:bCs/>
          <w:highlight w:val="yellow"/>
        </w:rPr>
        <w:t>Date</w:t>
      </w:r>
    </w:p>
    <w:p w14:paraId="63F24120" w14:textId="77777777" w:rsidR="00905F87" w:rsidRPr="00905F87" w:rsidRDefault="00905F87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 w:rsidR="000E2DC4">
        <w:rPr>
          <w:rFonts w:ascii="Calibri" w:hAnsi="Calibri" w:cs="Calibri"/>
          <w:b/>
          <w:bCs/>
          <w:color w:val="auto"/>
        </w:rPr>
        <w:t xml:space="preserve">: </w:t>
      </w:r>
      <w:r w:rsidRPr="000E2DC4">
        <w:rPr>
          <w:rFonts w:ascii="Calibri" w:hAnsi="Calibri"/>
        </w:rPr>
        <w:t xml:space="preserve">FAB </w:t>
      </w:r>
      <w:proofErr w:type="gramStart"/>
      <w:r w:rsidRPr="000E2DC4">
        <w:rPr>
          <w:rFonts w:ascii="Calibri" w:hAnsi="Calibri"/>
        </w:rPr>
        <w:t>( First</w:t>
      </w:r>
      <w:proofErr w:type="gramEnd"/>
      <w:r w:rsidRPr="000E2DC4">
        <w:rPr>
          <w:rFonts w:ascii="Calibri" w:hAnsi="Calibri"/>
        </w:rPr>
        <w:t xml:space="preserve"> Abu Dhabi Bank)</w:t>
      </w:r>
      <w:r w:rsidR="000E2DC4">
        <w:rPr>
          <w:rFonts w:ascii="Calibri" w:hAnsi="Calibri"/>
        </w:rPr>
        <w:t>,</w:t>
      </w:r>
      <w:r w:rsidRPr="000E2DC4">
        <w:rPr>
          <w:rFonts w:ascii="Calibri" w:hAnsi="Calibri"/>
        </w:rPr>
        <w:t xml:space="preserve"> Dubai</w:t>
      </w:r>
    </w:p>
    <w:p w14:paraId="5FB94E00" w14:textId="77777777" w:rsidR="000E2DC4" w:rsidRPr="000E2DC4" w:rsidRDefault="000E2DC4" w:rsidP="000E2DC4">
      <w:pP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>Role:</w:t>
      </w:r>
      <w:r w:rsidRPr="000E2DC4">
        <w:rPr>
          <w:rFonts w:ascii="Calibri" w:hAnsi="Calibri" w:cs="Calibri"/>
          <w:b/>
          <w:bCs/>
          <w:color w:val="auto"/>
        </w:rPr>
        <w:t xml:space="preserve"> </w:t>
      </w:r>
      <w:r w:rsidRPr="000E2DC4">
        <w:rPr>
          <w:rFonts w:ascii="Calibri" w:hAnsi="Calibri"/>
        </w:rPr>
        <w:t>Developer</w:t>
      </w:r>
      <w:r>
        <w:rPr>
          <w:rFonts w:ascii="Calibri" w:hAnsi="Calibri"/>
        </w:rPr>
        <w:t>/</w:t>
      </w:r>
      <w:r w:rsidRPr="000E2DC4">
        <w:rPr>
          <w:rFonts w:ascii="Calibri" w:hAnsi="Calibri"/>
        </w:rPr>
        <w:t xml:space="preserve"> Designer</w:t>
      </w:r>
      <w:r>
        <w:rPr>
          <w:rFonts w:ascii="Calibri" w:hAnsi="Calibri"/>
        </w:rPr>
        <w:t>/</w:t>
      </w:r>
      <w:r w:rsidRPr="000E2DC4">
        <w:rPr>
          <w:rFonts w:ascii="Calibri" w:hAnsi="Calibri"/>
        </w:rPr>
        <w:t xml:space="preserve"> Debugger</w:t>
      </w:r>
      <w:r>
        <w:rPr>
          <w:rFonts w:ascii="Calibri" w:hAnsi="Calibri"/>
        </w:rPr>
        <w:t xml:space="preserve">/ </w:t>
      </w:r>
      <w:r w:rsidRPr="000E2DC4">
        <w:rPr>
          <w:rFonts w:ascii="Calibri" w:hAnsi="Calibri"/>
        </w:rPr>
        <w:t>Unit</w:t>
      </w:r>
      <w:r>
        <w:rPr>
          <w:rFonts w:ascii="Calibri" w:hAnsi="Calibri"/>
        </w:rPr>
        <w:t xml:space="preserve"> </w:t>
      </w:r>
      <w:r w:rsidRPr="000E2DC4">
        <w:rPr>
          <w:rFonts w:ascii="Calibri" w:hAnsi="Calibri"/>
        </w:rPr>
        <w:t>Tester</w:t>
      </w:r>
    </w:p>
    <w:p w14:paraId="62F24CFC" w14:textId="77777777" w:rsidR="00905F87" w:rsidRPr="000E2DC4" w:rsidRDefault="000E2DC4" w:rsidP="000E2DC4">
      <w:pP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>Description</w:t>
      </w:r>
      <w:r w:rsidR="00905F87" w:rsidRPr="00905F87">
        <w:rPr>
          <w:rFonts w:ascii="Calibri" w:hAnsi="Calibri" w:cs="Calibri"/>
          <w:b/>
          <w:bCs/>
          <w:color w:val="auto"/>
        </w:rPr>
        <w:t xml:space="preserve">: </w:t>
      </w:r>
      <w:r w:rsidR="00905F87" w:rsidRPr="000E2DC4">
        <w:rPr>
          <w:rFonts w:ascii="Calibri" w:hAnsi="Calibri"/>
        </w:rPr>
        <w:t xml:space="preserve">This project was about </w:t>
      </w:r>
      <w:proofErr w:type="gramStart"/>
      <w:r w:rsidR="00905F87" w:rsidRPr="000E2DC4">
        <w:rPr>
          <w:rFonts w:ascii="Calibri" w:hAnsi="Calibri"/>
        </w:rPr>
        <w:t>development</w:t>
      </w:r>
      <w:proofErr w:type="gramEnd"/>
      <w:r w:rsidR="00905F87" w:rsidRPr="000E2DC4">
        <w:rPr>
          <w:rFonts w:ascii="Calibri" w:hAnsi="Calibri"/>
        </w:rPr>
        <w:t xml:space="preserve"> of legacy applications to new </w:t>
      </w:r>
      <w:proofErr w:type="gramStart"/>
      <w:r w:rsidR="00905F87" w:rsidRPr="000E2DC4">
        <w:rPr>
          <w:rFonts w:ascii="Calibri" w:hAnsi="Calibri"/>
        </w:rPr>
        <w:t>application</w:t>
      </w:r>
      <w:proofErr w:type="gramEnd"/>
      <w:r w:rsidR="00905F87" w:rsidRPr="000E2DC4">
        <w:rPr>
          <w:rFonts w:ascii="Calibri" w:hAnsi="Calibri"/>
        </w:rPr>
        <w:t xml:space="preserve"> with modern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 xml:space="preserve">technology. This project has </w:t>
      </w:r>
      <w:r w:rsidRPr="000E2DC4">
        <w:rPr>
          <w:rFonts w:ascii="Calibri" w:hAnsi="Calibri"/>
        </w:rPr>
        <w:t>REST</w:t>
      </w:r>
      <w:r w:rsidR="00905F87" w:rsidRPr="000E2DC4">
        <w:rPr>
          <w:rFonts w:ascii="Calibri" w:hAnsi="Calibri"/>
        </w:rPr>
        <w:t>ful APIs development using Spring Boot with Microservices.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 xml:space="preserve">Sonar </w:t>
      </w:r>
      <w:r w:rsidRPr="000E2DC4">
        <w:rPr>
          <w:rFonts w:ascii="Calibri" w:hAnsi="Calibri"/>
        </w:rPr>
        <w:t>wa</w:t>
      </w:r>
      <w:r w:rsidR="00905F87" w:rsidRPr="000E2DC4">
        <w:rPr>
          <w:rFonts w:ascii="Calibri" w:hAnsi="Calibri"/>
        </w:rPr>
        <w:t>s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>used for code quality and Bit</w:t>
      </w:r>
      <w:r w:rsidRPr="000E2DC4">
        <w:rPr>
          <w:rFonts w:ascii="Calibri" w:hAnsi="Calibri"/>
        </w:rPr>
        <w:t>b</w:t>
      </w:r>
      <w:r w:rsidR="00905F87" w:rsidRPr="000E2DC4">
        <w:rPr>
          <w:rFonts w:ascii="Calibri" w:hAnsi="Calibri"/>
        </w:rPr>
        <w:t xml:space="preserve">ucket </w:t>
      </w:r>
      <w:r w:rsidRPr="000E2DC4">
        <w:rPr>
          <w:rFonts w:ascii="Calibri" w:hAnsi="Calibri"/>
        </w:rPr>
        <w:t>wa</w:t>
      </w:r>
      <w:r w:rsidR="00905F87" w:rsidRPr="000E2DC4">
        <w:rPr>
          <w:rFonts w:ascii="Calibri" w:hAnsi="Calibri"/>
        </w:rPr>
        <w:t>s used as repository.</w:t>
      </w:r>
    </w:p>
    <w:p w14:paraId="04804A79" w14:textId="77777777" w:rsidR="00905F87" w:rsidRPr="00905F87" w:rsidRDefault="00905F87" w:rsidP="000E2DC4">
      <w:p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Responsibilities:</w:t>
      </w:r>
    </w:p>
    <w:p w14:paraId="48B5BF26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lastRenderedPageBreak/>
        <w:t xml:space="preserve">API </w:t>
      </w:r>
      <w:proofErr w:type="gramStart"/>
      <w:r w:rsidRPr="000E2DC4">
        <w:rPr>
          <w:rFonts w:ascii="Calibri" w:hAnsi="Calibri"/>
        </w:rPr>
        <w:t>designing</w:t>
      </w:r>
      <w:proofErr w:type="gramEnd"/>
      <w:r w:rsidRPr="000E2DC4">
        <w:rPr>
          <w:rFonts w:ascii="Calibri" w:hAnsi="Calibri"/>
        </w:rPr>
        <w:t xml:space="preserve"> and </w:t>
      </w:r>
      <w:proofErr w:type="gramStart"/>
      <w:r w:rsidRPr="000E2DC4">
        <w:rPr>
          <w:rFonts w:ascii="Calibri" w:hAnsi="Calibri"/>
        </w:rPr>
        <w:t>developments</w:t>
      </w:r>
      <w:proofErr w:type="gramEnd"/>
    </w:p>
    <w:p w14:paraId="7F7301AC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>Feature enhancement, performance optimization, code development</w:t>
      </w:r>
    </w:p>
    <w:p w14:paraId="7A1420C3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>Build up Restful web service-based platform using Spring Boot and Microservices</w:t>
      </w:r>
    </w:p>
    <w:p w14:paraId="7139CDA6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>Active member of the code reviewer team</w:t>
      </w:r>
    </w:p>
    <w:p w14:paraId="51936066" w14:textId="77777777" w:rsidR="00905F87" w:rsidRPr="000E2DC4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0E2DC4">
        <w:rPr>
          <w:rFonts w:ascii="Calibri" w:hAnsi="Calibri"/>
        </w:rPr>
        <w:t xml:space="preserve">Enhanced existing </w:t>
      </w:r>
      <w:proofErr w:type="gramStart"/>
      <w:r w:rsidRPr="000E2DC4">
        <w:rPr>
          <w:rFonts w:ascii="Calibri" w:hAnsi="Calibri"/>
        </w:rPr>
        <w:t>core-libraries</w:t>
      </w:r>
      <w:proofErr w:type="gramEnd"/>
      <w:r w:rsidRPr="000E2DC4">
        <w:rPr>
          <w:rFonts w:ascii="Calibri" w:hAnsi="Calibri"/>
        </w:rPr>
        <w:t xml:space="preserve"> of the project</w:t>
      </w:r>
    </w:p>
    <w:p w14:paraId="1DE61614" w14:textId="77777777" w:rsidR="00905F87" w:rsidRPr="00905F87" w:rsidRDefault="00905F87" w:rsidP="000E2DC4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0E2DC4">
        <w:rPr>
          <w:rFonts w:ascii="Calibri" w:hAnsi="Calibri"/>
        </w:rPr>
        <w:t>Coordinate</w:t>
      </w:r>
      <w:r w:rsidR="000E2DC4">
        <w:rPr>
          <w:rFonts w:ascii="Calibri" w:hAnsi="Calibri"/>
        </w:rPr>
        <w:t>d</w:t>
      </w:r>
      <w:r w:rsidRPr="000E2DC4">
        <w:rPr>
          <w:rFonts w:ascii="Calibri" w:hAnsi="Calibri"/>
        </w:rPr>
        <w:t xml:space="preserve"> and interact</w:t>
      </w:r>
      <w:r w:rsidR="000E2DC4">
        <w:rPr>
          <w:rFonts w:ascii="Calibri" w:hAnsi="Calibri"/>
        </w:rPr>
        <w:t>ed</w:t>
      </w:r>
      <w:r w:rsidRPr="000E2DC4">
        <w:rPr>
          <w:rFonts w:ascii="Calibri" w:hAnsi="Calibri"/>
        </w:rPr>
        <w:t xml:space="preserve"> with </w:t>
      </w:r>
      <w:proofErr w:type="gramStart"/>
      <w:r w:rsidRPr="000E2DC4">
        <w:rPr>
          <w:rFonts w:ascii="Calibri" w:hAnsi="Calibri"/>
        </w:rPr>
        <w:t>client</w:t>
      </w:r>
      <w:proofErr w:type="gramEnd"/>
      <w:r w:rsidRPr="000E2DC4">
        <w:rPr>
          <w:rFonts w:ascii="Calibri" w:hAnsi="Calibri"/>
        </w:rPr>
        <w:t xml:space="preserve"> to get requirements</w:t>
      </w:r>
    </w:p>
    <w:p w14:paraId="1EE9BBC2" w14:textId="77777777" w:rsidR="000E2DC4" w:rsidRDefault="000E2DC4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07D4C7B0" w14:textId="77777777" w:rsidR="000E2DC4" w:rsidRPr="000E2DC4" w:rsidRDefault="000E2DC4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 xml:space="preserve">ies: </w:t>
      </w:r>
      <w:r w:rsidRPr="000E2DC4">
        <w:rPr>
          <w:rFonts w:ascii="Calibri" w:hAnsi="Calibri"/>
        </w:rPr>
        <w:t>Java, Spring Boot, Microservices, Hibernate, JPA, Maven, JUnit, Bitbucket, Jenkins and Oracle SQL Developer DB</w:t>
      </w:r>
    </w:p>
    <w:p w14:paraId="08FD65FC" w14:textId="77777777" w:rsidR="000E2DC4" w:rsidRDefault="000E2DC4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7C3E2D1D" w14:textId="77777777" w:rsidR="00905F87" w:rsidRPr="00905F87" w:rsidRDefault="000E2DC4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Project: </w:t>
      </w:r>
      <w:r w:rsidR="00905F87" w:rsidRPr="000E2DC4">
        <w:rPr>
          <w:rFonts w:ascii="Calibri" w:hAnsi="Calibri"/>
        </w:rPr>
        <w:t>Payment and Transfer Module</w:t>
      </w:r>
    </w:p>
    <w:p w14:paraId="7855B70E" w14:textId="77777777" w:rsidR="00905F87" w:rsidRP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 w:rsidR="000E2DC4">
        <w:rPr>
          <w:rFonts w:ascii="Calibri" w:hAnsi="Calibri" w:cs="Calibri"/>
          <w:b/>
          <w:bCs/>
          <w:color w:val="auto"/>
        </w:rPr>
        <w:t>:</w:t>
      </w:r>
      <w:r w:rsidRPr="00905F87">
        <w:rPr>
          <w:rFonts w:ascii="Calibri" w:hAnsi="Calibri" w:cs="Calibri"/>
          <w:b/>
          <w:bCs/>
          <w:color w:val="auto"/>
        </w:rPr>
        <w:t xml:space="preserve"> </w:t>
      </w:r>
      <w:r w:rsidRPr="000E2DC4">
        <w:rPr>
          <w:rFonts w:ascii="Calibri" w:hAnsi="Calibri"/>
        </w:rPr>
        <w:t>CITI Bank</w:t>
      </w:r>
    </w:p>
    <w:p w14:paraId="0B5C884E" w14:textId="77777777" w:rsidR="000E2DC4" w:rsidRDefault="000E2DC4" w:rsidP="000E2DC4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Role</w:t>
      </w:r>
      <w:r>
        <w:rPr>
          <w:rFonts w:ascii="Calibri" w:hAnsi="Calibri" w:cs="Calibri"/>
          <w:b/>
          <w:bCs/>
          <w:color w:val="auto"/>
        </w:rPr>
        <w:t>s:</w:t>
      </w:r>
      <w:r w:rsidRPr="00905F87">
        <w:rPr>
          <w:rFonts w:ascii="Calibri" w:hAnsi="Calibri" w:cs="Calibri"/>
          <w:b/>
          <w:bCs/>
          <w:color w:val="auto"/>
        </w:rPr>
        <w:t xml:space="preserve"> </w:t>
      </w:r>
      <w:r w:rsidRPr="000E2DC4">
        <w:rPr>
          <w:rFonts w:ascii="Calibri" w:hAnsi="Calibri"/>
        </w:rPr>
        <w:t>Developer</w:t>
      </w:r>
      <w:r>
        <w:rPr>
          <w:rFonts w:ascii="Calibri" w:hAnsi="Calibri"/>
        </w:rPr>
        <w:t>/</w:t>
      </w:r>
      <w:r w:rsidRPr="000E2DC4">
        <w:rPr>
          <w:rFonts w:ascii="Calibri" w:hAnsi="Calibri"/>
        </w:rPr>
        <w:t xml:space="preserve"> Designer</w:t>
      </w:r>
      <w:r>
        <w:rPr>
          <w:rFonts w:ascii="Calibri" w:hAnsi="Calibri"/>
        </w:rPr>
        <w:t>/</w:t>
      </w:r>
      <w:r w:rsidRPr="000E2DC4">
        <w:rPr>
          <w:rFonts w:ascii="Calibri" w:hAnsi="Calibri"/>
        </w:rPr>
        <w:t xml:space="preserve"> Debugger</w:t>
      </w:r>
      <w:r>
        <w:rPr>
          <w:rFonts w:ascii="Calibri" w:hAnsi="Calibri"/>
        </w:rPr>
        <w:t xml:space="preserve">/ </w:t>
      </w:r>
      <w:r w:rsidRPr="000E2DC4">
        <w:rPr>
          <w:rFonts w:ascii="Calibri" w:hAnsi="Calibri"/>
        </w:rPr>
        <w:t>Unit-Tester</w:t>
      </w:r>
    </w:p>
    <w:p w14:paraId="77E5C152" w14:textId="77777777" w:rsidR="000E2DC4" w:rsidRDefault="000E2DC4" w:rsidP="000E2DC4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44364E57" w14:textId="77777777" w:rsidR="00905F87" w:rsidRPr="000E2DC4" w:rsidRDefault="000E2DC4" w:rsidP="000E2DC4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="00905F87"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 xml:space="preserve">ies: </w:t>
      </w:r>
      <w:r w:rsidR="00905F87" w:rsidRPr="000E2DC4">
        <w:rPr>
          <w:rFonts w:ascii="Calibri" w:hAnsi="Calibri"/>
        </w:rPr>
        <w:t>Java, Spring Boot, Hibernate, Maven, Microservices, SonarQube, JUnit, Bitbucket, SOAP UI, OpenShift, Jenkins</w:t>
      </w:r>
      <w:r w:rsidRPr="000E2DC4">
        <w:rPr>
          <w:rFonts w:ascii="Calibri" w:hAnsi="Calibri"/>
        </w:rPr>
        <w:t xml:space="preserve">, </w:t>
      </w:r>
      <w:r w:rsidR="00905F87" w:rsidRPr="000E2DC4">
        <w:rPr>
          <w:rFonts w:ascii="Calibri" w:hAnsi="Calibri"/>
        </w:rPr>
        <w:t>Oracle</w:t>
      </w:r>
    </w:p>
    <w:p w14:paraId="72683AA4" w14:textId="77777777" w:rsidR="00905F87" w:rsidRP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239E9A05" w14:textId="77777777" w:rsidR="00905F87" w:rsidRPr="000E2DC4" w:rsidRDefault="000E2DC4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 xml:space="preserve">Project: </w:t>
      </w:r>
      <w:r w:rsidR="00905F87" w:rsidRPr="000E2DC4">
        <w:rPr>
          <w:rFonts w:ascii="Calibri" w:hAnsi="Calibri"/>
        </w:rPr>
        <w:t>Saving Toolkit API (STK API)</w:t>
      </w:r>
    </w:p>
    <w:p w14:paraId="16876FC9" w14:textId="77777777" w:rsid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 w:rsidR="000E2DC4">
        <w:rPr>
          <w:rFonts w:ascii="Calibri" w:hAnsi="Calibri" w:cs="Calibri"/>
          <w:b/>
          <w:bCs/>
          <w:color w:val="auto"/>
        </w:rPr>
        <w:t xml:space="preserve">: </w:t>
      </w:r>
      <w:r w:rsidRPr="000E2DC4">
        <w:rPr>
          <w:rFonts w:ascii="Calibri" w:hAnsi="Calibri" w:cs="Calibri"/>
          <w:bCs/>
          <w:color w:val="auto"/>
        </w:rPr>
        <w:t>Ally Bank</w:t>
      </w:r>
    </w:p>
    <w:p w14:paraId="64D82DCF" w14:textId="77777777" w:rsidR="000E2DC4" w:rsidRPr="00905F87" w:rsidRDefault="000E2DC4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0E2DC4">
        <w:rPr>
          <w:rFonts w:ascii="Calibri" w:hAnsi="Calibri" w:cs="Calibri"/>
          <w:b/>
          <w:color w:val="auto"/>
        </w:rPr>
        <w:t>Roles:</w:t>
      </w:r>
      <w:r w:rsidRPr="000E2DC4">
        <w:rPr>
          <w:rFonts w:ascii="Calibri" w:hAnsi="Calibri" w:cs="Calibri"/>
          <w:b/>
          <w:bCs/>
          <w:color w:val="auto"/>
        </w:rPr>
        <w:t xml:space="preserve"> </w:t>
      </w:r>
      <w:r w:rsidRPr="000E2DC4">
        <w:rPr>
          <w:rFonts w:ascii="Calibri" w:hAnsi="Calibri" w:cs="Calibri"/>
          <w:color w:val="auto"/>
        </w:rPr>
        <w:t>Developer</w:t>
      </w:r>
      <w:r>
        <w:rPr>
          <w:rFonts w:ascii="Calibri" w:hAnsi="Calibri" w:cs="Calibri"/>
          <w:color w:val="auto"/>
        </w:rPr>
        <w:t>/</w:t>
      </w:r>
      <w:r w:rsidRPr="000E2DC4">
        <w:rPr>
          <w:rFonts w:ascii="Calibri" w:hAnsi="Calibri" w:cs="Calibri"/>
          <w:color w:val="auto"/>
        </w:rPr>
        <w:t xml:space="preserve"> Designer</w:t>
      </w:r>
      <w:r>
        <w:rPr>
          <w:rFonts w:ascii="Calibri" w:hAnsi="Calibri" w:cs="Calibri"/>
          <w:color w:val="auto"/>
        </w:rPr>
        <w:t>/</w:t>
      </w:r>
      <w:r w:rsidRPr="000E2DC4">
        <w:rPr>
          <w:rFonts w:ascii="Calibri" w:hAnsi="Calibri" w:cs="Calibri"/>
          <w:color w:val="auto"/>
        </w:rPr>
        <w:t xml:space="preserve"> Debugger</w:t>
      </w:r>
      <w:r>
        <w:rPr>
          <w:rFonts w:ascii="Calibri" w:hAnsi="Calibri" w:cs="Calibri"/>
          <w:color w:val="auto"/>
        </w:rPr>
        <w:t xml:space="preserve">/ </w:t>
      </w:r>
      <w:r w:rsidRPr="000E2DC4">
        <w:rPr>
          <w:rFonts w:ascii="Calibri" w:hAnsi="Calibri" w:cs="Calibri"/>
          <w:color w:val="auto"/>
        </w:rPr>
        <w:t>Unit</w:t>
      </w:r>
      <w:r>
        <w:rPr>
          <w:rFonts w:ascii="Calibri" w:hAnsi="Calibri" w:cs="Calibri"/>
          <w:color w:val="auto"/>
        </w:rPr>
        <w:t xml:space="preserve"> </w:t>
      </w:r>
      <w:r w:rsidRPr="000E2DC4">
        <w:rPr>
          <w:rFonts w:ascii="Calibri" w:hAnsi="Calibri" w:cs="Calibri"/>
          <w:color w:val="auto"/>
        </w:rPr>
        <w:t>Tester</w:t>
      </w:r>
    </w:p>
    <w:p w14:paraId="54625C74" w14:textId="77777777" w:rsidR="000E2DC4" w:rsidRDefault="000E2DC4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5C81AA73" w14:textId="77777777" w:rsidR="00905F87" w:rsidRPr="000E2DC4" w:rsidRDefault="000E2DC4" w:rsidP="000E2DC4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="00905F87"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 xml:space="preserve">ies: </w:t>
      </w:r>
      <w:r w:rsidR="00905F87" w:rsidRPr="000E2DC4">
        <w:rPr>
          <w:rFonts w:ascii="Calibri" w:hAnsi="Calibri"/>
        </w:rPr>
        <w:t xml:space="preserve">Java, Spring Boot, Hibernate, Apache </w:t>
      </w:r>
      <w:r w:rsidRPr="000E2DC4">
        <w:rPr>
          <w:rFonts w:ascii="Calibri" w:hAnsi="Calibri"/>
        </w:rPr>
        <w:t>C</w:t>
      </w:r>
      <w:r w:rsidR="00905F87" w:rsidRPr="000E2DC4">
        <w:rPr>
          <w:rFonts w:ascii="Calibri" w:hAnsi="Calibri"/>
        </w:rPr>
        <w:t>amel, Maven, Microservices,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>SonarQube, J</w:t>
      </w:r>
      <w:r w:rsidRPr="000E2DC4">
        <w:rPr>
          <w:rFonts w:ascii="Calibri" w:hAnsi="Calibri"/>
        </w:rPr>
        <w:t>U</w:t>
      </w:r>
      <w:r w:rsidR="00905F87" w:rsidRPr="000E2DC4">
        <w:rPr>
          <w:rFonts w:ascii="Calibri" w:hAnsi="Calibri"/>
        </w:rPr>
        <w:t>nit, Bitbucket, JBoss Developer Studio, Postman, SOAP UI,</w:t>
      </w:r>
      <w:r w:rsidRPr="000E2DC4">
        <w:rPr>
          <w:rFonts w:ascii="Calibri" w:hAnsi="Calibri"/>
        </w:rPr>
        <w:t xml:space="preserve"> </w:t>
      </w:r>
      <w:r w:rsidR="00905F87" w:rsidRPr="000E2DC4">
        <w:rPr>
          <w:rFonts w:ascii="Calibri" w:hAnsi="Calibri"/>
        </w:rPr>
        <w:t>OpenShift, Jenkins</w:t>
      </w:r>
      <w:r w:rsidRPr="000E2DC4">
        <w:rPr>
          <w:rFonts w:ascii="Calibri" w:hAnsi="Calibri"/>
        </w:rPr>
        <w:t xml:space="preserve">, </w:t>
      </w:r>
      <w:r w:rsidR="00905F87" w:rsidRPr="000E2DC4">
        <w:rPr>
          <w:rFonts w:ascii="Calibri" w:hAnsi="Calibri"/>
        </w:rPr>
        <w:t>Oracle</w:t>
      </w:r>
    </w:p>
    <w:p w14:paraId="7574F596" w14:textId="77777777" w:rsidR="00905F87" w:rsidRP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22FE6658" w14:textId="77777777" w:rsidR="00905F87" w:rsidRPr="00905F87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Project: </w:t>
      </w:r>
      <w:r w:rsidR="00905F87" w:rsidRPr="000F1D53">
        <w:rPr>
          <w:rFonts w:ascii="Calibri" w:hAnsi="Calibri"/>
        </w:rPr>
        <w:t>Deposit API Re-engineering (DARE)</w:t>
      </w:r>
    </w:p>
    <w:p w14:paraId="14A8F259" w14:textId="77777777" w:rsid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 w:rsidR="000F1D53">
        <w:rPr>
          <w:rFonts w:ascii="Calibri" w:hAnsi="Calibri" w:cs="Calibri"/>
          <w:b/>
          <w:bCs/>
          <w:color w:val="auto"/>
        </w:rPr>
        <w:t>:</w:t>
      </w:r>
      <w:r w:rsidRPr="000F1D53">
        <w:rPr>
          <w:rFonts w:ascii="Calibri" w:hAnsi="Calibri" w:cs="Calibri"/>
          <w:color w:val="auto"/>
        </w:rPr>
        <w:t xml:space="preserve"> Ally Bank</w:t>
      </w:r>
    </w:p>
    <w:p w14:paraId="3065F289" w14:textId="77777777" w:rsidR="000F1D53" w:rsidRPr="000F1D53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color w:val="auto"/>
        </w:rPr>
      </w:pPr>
      <w:r w:rsidRPr="000F1D53">
        <w:rPr>
          <w:rFonts w:ascii="Calibri" w:hAnsi="Calibri" w:cs="Calibri"/>
          <w:b/>
          <w:bCs/>
          <w:color w:val="auto"/>
        </w:rPr>
        <w:t xml:space="preserve">Roles: </w:t>
      </w:r>
      <w:r w:rsidRPr="000F1D53">
        <w:rPr>
          <w:rFonts w:ascii="Calibri" w:hAnsi="Calibri" w:cs="Calibri"/>
          <w:color w:val="auto"/>
        </w:rPr>
        <w:t>Developer</w:t>
      </w:r>
      <w:r>
        <w:rPr>
          <w:rFonts w:ascii="Calibri" w:hAnsi="Calibri" w:cs="Calibri"/>
          <w:color w:val="auto"/>
        </w:rPr>
        <w:t>/</w:t>
      </w:r>
      <w:r w:rsidRPr="000F1D53">
        <w:rPr>
          <w:rFonts w:ascii="Calibri" w:hAnsi="Calibri" w:cs="Calibri"/>
          <w:color w:val="auto"/>
        </w:rPr>
        <w:t xml:space="preserve"> Designer</w:t>
      </w:r>
      <w:r>
        <w:rPr>
          <w:rFonts w:ascii="Calibri" w:hAnsi="Calibri" w:cs="Calibri"/>
          <w:color w:val="auto"/>
        </w:rPr>
        <w:t>/</w:t>
      </w:r>
      <w:r w:rsidRPr="000F1D53">
        <w:rPr>
          <w:rFonts w:ascii="Calibri" w:hAnsi="Calibri" w:cs="Calibri"/>
          <w:color w:val="auto"/>
        </w:rPr>
        <w:t xml:space="preserve"> Debugger</w:t>
      </w:r>
      <w:r>
        <w:rPr>
          <w:rFonts w:ascii="Calibri" w:hAnsi="Calibri" w:cs="Calibri"/>
          <w:color w:val="auto"/>
        </w:rPr>
        <w:t xml:space="preserve">/ </w:t>
      </w:r>
      <w:r w:rsidRPr="000F1D53">
        <w:rPr>
          <w:rFonts w:ascii="Calibri" w:hAnsi="Calibri" w:cs="Calibri"/>
          <w:color w:val="auto"/>
        </w:rPr>
        <w:t>Unit</w:t>
      </w:r>
      <w:r>
        <w:rPr>
          <w:rFonts w:ascii="Calibri" w:hAnsi="Calibri" w:cs="Calibri"/>
          <w:color w:val="auto"/>
        </w:rPr>
        <w:t xml:space="preserve"> </w:t>
      </w:r>
      <w:r w:rsidRPr="000F1D53">
        <w:rPr>
          <w:rFonts w:ascii="Calibri" w:hAnsi="Calibri" w:cs="Calibri"/>
          <w:color w:val="auto"/>
        </w:rPr>
        <w:t>Tester</w:t>
      </w:r>
    </w:p>
    <w:p w14:paraId="52164012" w14:textId="77777777" w:rsidR="000F1D53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3AA4C543" w14:textId="77777777" w:rsidR="000F1D53" w:rsidRPr="000F1D53" w:rsidRDefault="000F1D53" w:rsidP="000F1D5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="00905F87"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 xml:space="preserve">ies: </w:t>
      </w:r>
      <w:r w:rsidR="00905F87" w:rsidRPr="000F1D53">
        <w:rPr>
          <w:rFonts w:ascii="Calibri" w:hAnsi="Calibri"/>
        </w:rPr>
        <w:t>Java, Spring Boot, Microservices, Apache Camel, Maven, SonarQube,</w:t>
      </w:r>
      <w:r w:rsidRPr="000F1D53">
        <w:rPr>
          <w:rFonts w:ascii="Calibri" w:hAnsi="Calibri"/>
        </w:rPr>
        <w:t xml:space="preserve"> </w:t>
      </w:r>
      <w:r w:rsidR="00905F87" w:rsidRPr="000F1D53">
        <w:rPr>
          <w:rFonts w:ascii="Calibri" w:hAnsi="Calibri"/>
        </w:rPr>
        <w:t>Bitbucket, JBoss Developer Studio, SOAP UI, Splunk, OpenShift</w:t>
      </w:r>
      <w:r w:rsidRPr="000F1D53">
        <w:rPr>
          <w:rFonts w:ascii="Calibri" w:hAnsi="Calibri"/>
        </w:rPr>
        <w:t xml:space="preserve">, </w:t>
      </w:r>
      <w:r w:rsidR="00905F87" w:rsidRPr="000F1D53">
        <w:rPr>
          <w:rFonts w:ascii="Calibri" w:hAnsi="Calibri"/>
        </w:rPr>
        <w:t>Oracle</w:t>
      </w:r>
    </w:p>
    <w:p w14:paraId="5E306332" w14:textId="77777777" w:rsidR="00905F87" w:rsidRP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015A566D" w14:textId="77777777" w:rsidR="00905F87" w:rsidRPr="00905F87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Project: </w:t>
      </w:r>
      <w:r w:rsidR="00905F87" w:rsidRPr="000F1D53">
        <w:rPr>
          <w:rFonts w:ascii="Calibri" w:hAnsi="Calibri"/>
        </w:rPr>
        <w:t xml:space="preserve">Siemens Motor </w:t>
      </w:r>
      <w:r>
        <w:rPr>
          <w:rFonts w:ascii="Calibri" w:hAnsi="Calibri"/>
        </w:rPr>
        <w:t>R</w:t>
      </w:r>
      <w:r w:rsidR="00905F87" w:rsidRPr="000F1D53">
        <w:rPr>
          <w:rFonts w:ascii="Calibri" w:hAnsi="Calibri"/>
        </w:rPr>
        <w:t>epairs</w:t>
      </w:r>
    </w:p>
    <w:p w14:paraId="01B23E3C" w14:textId="77777777" w:rsidR="00905F87" w:rsidRP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 w:rsidR="000F1D53">
        <w:rPr>
          <w:rFonts w:ascii="Calibri" w:hAnsi="Calibri" w:cs="Calibri"/>
          <w:b/>
          <w:bCs/>
          <w:color w:val="auto"/>
        </w:rPr>
        <w:t xml:space="preserve">: </w:t>
      </w:r>
      <w:r w:rsidRPr="000F1D53">
        <w:rPr>
          <w:rFonts w:ascii="Calibri" w:hAnsi="Calibri"/>
        </w:rPr>
        <w:t>Siemens</w:t>
      </w:r>
    </w:p>
    <w:p w14:paraId="2E0A44D6" w14:textId="77777777" w:rsidR="000F1D53" w:rsidRPr="000F1D53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</w:pPr>
      <w:r>
        <w:rPr>
          <w:rFonts w:ascii="Calibri" w:hAnsi="Calibri" w:cs="Calibri"/>
          <w:b/>
          <w:bCs/>
          <w:color w:val="auto"/>
        </w:rPr>
        <w:t>Roles:</w:t>
      </w:r>
      <w:r w:rsidRPr="000F1D53">
        <w:rPr>
          <w:rFonts w:ascii="Calibri" w:hAnsi="Calibri" w:cs="Calibri"/>
          <w:b/>
          <w:bCs/>
          <w:color w:val="auto"/>
        </w:rPr>
        <w:t xml:space="preserve"> </w:t>
      </w:r>
      <w:r w:rsidRPr="000F1D53">
        <w:rPr>
          <w:rFonts w:ascii="Calibri" w:hAnsi="Calibri" w:cs="Calibri"/>
          <w:color w:val="auto"/>
        </w:rPr>
        <w:t>Developer</w:t>
      </w:r>
      <w:r>
        <w:rPr>
          <w:rFonts w:ascii="Calibri" w:hAnsi="Calibri" w:cs="Calibri"/>
          <w:color w:val="auto"/>
        </w:rPr>
        <w:t>/</w:t>
      </w:r>
      <w:r w:rsidRPr="000F1D53">
        <w:rPr>
          <w:rFonts w:ascii="Calibri" w:hAnsi="Calibri" w:cs="Calibri"/>
          <w:color w:val="auto"/>
        </w:rPr>
        <w:t xml:space="preserve"> Designer</w:t>
      </w:r>
      <w:r>
        <w:rPr>
          <w:rFonts w:ascii="Calibri" w:hAnsi="Calibri" w:cs="Calibri"/>
          <w:color w:val="auto"/>
        </w:rPr>
        <w:t>/</w:t>
      </w:r>
      <w:r w:rsidRPr="000F1D53">
        <w:rPr>
          <w:rFonts w:ascii="Calibri" w:hAnsi="Calibri" w:cs="Calibri"/>
          <w:color w:val="auto"/>
        </w:rPr>
        <w:t xml:space="preserve"> Debugger</w:t>
      </w:r>
      <w:r>
        <w:rPr>
          <w:rFonts w:ascii="Calibri" w:hAnsi="Calibri" w:cs="Calibri"/>
          <w:color w:val="auto"/>
        </w:rPr>
        <w:t xml:space="preserve">/ </w:t>
      </w:r>
      <w:r w:rsidRPr="000F1D53">
        <w:rPr>
          <w:rFonts w:ascii="Calibri" w:hAnsi="Calibri" w:cs="Calibri"/>
          <w:color w:val="auto"/>
        </w:rPr>
        <w:t>Unit-Tester</w:t>
      </w:r>
    </w:p>
    <w:p w14:paraId="5AFF9E31" w14:textId="77777777" w:rsidR="000F1D53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1B64A431" w14:textId="77777777" w:rsidR="00905F87" w:rsidRPr="000F1D53" w:rsidRDefault="000F1D53" w:rsidP="000F1D5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="00905F87"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 xml:space="preserve">ies: </w:t>
      </w:r>
      <w:r w:rsidR="00905F87" w:rsidRPr="000F1D53">
        <w:rPr>
          <w:rFonts w:ascii="Calibri" w:hAnsi="Calibri"/>
        </w:rPr>
        <w:t xml:space="preserve">Java, Spring MVC, Spring </w:t>
      </w:r>
      <w:r w:rsidRPr="000F1D53">
        <w:rPr>
          <w:rFonts w:ascii="Calibri" w:hAnsi="Calibri"/>
        </w:rPr>
        <w:t>S</w:t>
      </w:r>
      <w:r w:rsidR="00905F87" w:rsidRPr="000F1D53">
        <w:rPr>
          <w:rFonts w:ascii="Calibri" w:hAnsi="Calibri"/>
        </w:rPr>
        <w:t xml:space="preserve">ecurity, Hibernate, Maven, AngularJS, </w:t>
      </w:r>
      <w:r w:rsidRPr="000F1D53">
        <w:rPr>
          <w:rFonts w:ascii="Calibri" w:hAnsi="Calibri"/>
        </w:rPr>
        <w:t>W</w:t>
      </w:r>
      <w:r w:rsidR="00905F87" w:rsidRPr="000F1D53">
        <w:rPr>
          <w:rFonts w:ascii="Calibri" w:hAnsi="Calibri"/>
        </w:rPr>
        <w:t>eb</w:t>
      </w:r>
      <w:r w:rsidRPr="000F1D53">
        <w:rPr>
          <w:rFonts w:ascii="Calibri" w:hAnsi="Calibri"/>
        </w:rPr>
        <w:t xml:space="preserve"> S</w:t>
      </w:r>
      <w:r w:rsidR="00905F87" w:rsidRPr="000F1D53">
        <w:rPr>
          <w:rFonts w:ascii="Calibri" w:hAnsi="Calibri"/>
        </w:rPr>
        <w:t>ervices (REST, Microservices), CSS3, HTML5, PostgreSQL</w:t>
      </w:r>
      <w:r w:rsidRPr="000F1D53">
        <w:rPr>
          <w:rFonts w:ascii="Calibri" w:hAnsi="Calibri"/>
        </w:rPr>
        <w:t xml:space="preserve">, </w:t>
      </w:r>
      <w:r w:rsidR="00905F87" w:rsidRPr="000F1D53">
        <w:rPr>
          <w:rFonts w:ascii="Calibri" w:hAnsi="Calibri"/>
        </w:rPr>
        <w:t>Web</w:t>
      </w:r>
    </w:p>
    <w:p w14:paraId="7EFBBA9F" w14:textId="77777777" w:rsidR="00905F87" w:rsidRP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1A336943" w14:textId="77777777" w:rsidR="00905F87" w:rsidRPr="00905F87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Project: </w:t>
      </w:r>
      <w:r w:rsidR="00905F87" w:rsidRPr="000F1D53">
        <w:rPr>
          <w:rFonts w:ascii="Calibri" w:hAnsi="Calibri"/>
        </w:rPr>
        <w:t>Digital Rights Management</w:t>
      </w:r>
    </w:p>
    <w:p w14:paraId="415A00CA" w14:textId="77777777" w:rsidR="00905F87" w:rsidRP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 w:rsidR="000F1D53">
        <w:rPr>
          <w:rFonts w:ascii="Calibri" w:hAnsi="Calibri" w:cs="Calibri"/>
          <w:b/>
          <w:bCs/>
          <w:color w:val="auto"/>
        </w:rPr>
        <w:t>:</w:t>
      </w:r>
      <w:r w:rsidRPr="00905F87">
        <w:rPr>
          <w:rFonts w:ascii="Calibri" w:hAnsi="Calibri" w:cs="Calibri"/>
          <w:b/>
          <w:bCs/>
          <w:color w:val="auto"/>
        </w:rPr>
        <w:t xml:space="preserve"> </w:t>
      </w:r>
      <w:r w:rsidRPr="000F1D53">
        <w:rPr>
          <w:rFonts w:ascii="Calibri" w:hAnsi="Calibri"/>
        </w:rPr>
        <w:t>Atos</w:t>
      </w:r>
    </w:p>
    <w:p w14:paraId="34DD09DE" w14:textId="77777777" w:rsidR="000F1D53" w:rsidRDefault="000F1D53" w:rsidP="000F1D5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>Roles:</w:t>
      </w:r>
      <w:r w:rsidRPr="000F1D53">
        <w:rPr>
          <w:rFonts w:ascii="Calibri" w:hAnsi="Calibri" w:cs="Calibri"/>
          <w:b/>
          <w:bCs/>
          <w:color w:val="auto"/>
        </w:rPr>
        <w:t xml:space="preserve"> </w:t>
      </w:r>
      <w:r w:rsidRPr="000F1D53">
        <w:rPr>
          <w:rFonts w:ascii="Calibri" w:hAnsi="Calibri" w:cs="Calibri"/>
          <w:color w:val="auto"/>
        </w:rPr>
        <w:t>Developer</w:t>
      </w:r>
      <w:r>
        <w:rPr>
          <w:rFonts w:ascii="Calibri" w:hAnsi="Calibri" w:cs="Calibri"/>
          <w:color w:val="auto"/>
        </w:rPr>
        <w:t xml:space="preserve">/ </w:t>
      </w:r>
      <w:r w:rsidRPr="000F1D53">
        <w:rPr>
          <w:rFonts w:ascii="Calibri" w:hAnsi="Calibri" w:cs="Calibri"/>
          <w:color w:val="auto"/>
        </w:rPr>
        <w:t>Designer</w:t>
      </w:r>
      <w:r>
        <w:rPr>
          <w:rFonts w:ascii="Calibri" w:hAnsi="Calibri" w:cs="Calibri"/>
          <w:color w:val="auto"/>
        </w:rPr>
        <w:t xml:space="preserve">/ </w:t>
      </w:r>
      <w:r w:rsidRPr="000F1D53">
        <w:rPr>
          <w:rFonts w:ascii="Calibri" w:hAnsi="Calibri" w:cs="Calibri"/>
          <w:color w:val="auto"/>
        </w:rPr>
        <w:t>Debugger</w:t>
      </w:r>
      <w:r>
        <w:rPr>
          <w:rFonts w:ascii="Calibri" w:hAnsi="Calibri" w:cs="Calibri"/>
          <w:color w:val="auto"/>
        </w:rPr>
        <w:t xml:space="preserve">/ </w:t>
      </w:r>
      <w:r w:rsidRPr="000F1D53">
        <w:rPr>
          <w:rFonts w:ascii="Calibri" w:hAnsi="Calibri" w:cs="Calibri"/>
          <w:color w:val="auto"/>
        </w:rPr>
        <w:t>Unit</w:t>
      </w:r>
      <w:r>
        <w:rPr>
          <w:rFonts w:ascii="Calibri" w:hAnsi="Calibri" w:cs="Calibri"/>
          <w:color w:val="auto"/>
        </w:rPr>
        <w:t xml:space="preserve"> </w:t>
      </w:r>
      <w:r w:rsidRPr="000F1D53">
        <w:rPr>
          <w:rFonts w:ascii="Calibri" w:hAnsi="Calibri" w:cs="Calibri"/>
          <w:color w:val="auto"/>
        </w:rPr>
        <w:t>Tester</w:t>
      </w:r>
    </w:p>
    <w:p w14:paraId="1ED0643D" w14:textId="77777777" w:rsidR="000F1D53" w:rsidRDefault="000F1D53" w:rsidP="000F1D5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3BA242CA" w14:textId="77777777" w:rsidR="00905F87" w:rsidRPr="000F1D53" w:rsidRDefault="000F1D53" w:rsidP="000F1D5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="00905F87"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 xml:space="preserve">ies: </w:t>
      </w:r>
      <w:r w:rsidR="00905F87" w:rsidRPr="000F1D53">
        <w:rPr>
          <w:rFonts w:ascii="Calibri" w:hAnsi="Calibri"/>
        </w:rPr>
        <w:t xml:space="preserve">Java, Spring MVC, Spring Security, Hibernate, Maven, AngularJS, </w:t>
      </w:r>
      <w:r w:rsidRPr="000F1D53">
        <w:rPr>
          <w:rFonts w:ascii="Calibri" w:hAnsi="Calibri"/>
        </w:rPr>
        <w:t>W</w:t>
      </w:r>
      <w:r w:rsidR="00905F87" w:rsidRPr="000F1D53">
        <w:rPr>
          <w:rFonts w:ascii="Calibri" w:hAnsi="Calibri"/>
        </w:rPr>
        <w:t>eb</w:t>
      </w:r>
      <w:r w:rsidRPr="000F1D53">
        <w:rPr>
          <w:rFonts w:ascii="Calibri" w:hAnsi="Calibri"/>
        </w:rPr>
        <w:t xml:space="preserve"> S</w:t>
      </w:r>
      <w:r w:rsidR="00905F87" w:rsidRPr="000F1D53">
        <w:rPr>
          <w:rFonts w:ascii="Calibri" w:hAnsi="Calibri"/>
        </w:rPr>
        <w:t>ervices (REST, Microservices), CSS3, HTML5, PostgreSQL</w:t>
      </w:r>
      <w:r w:rsidRPr="000F1D53">
        <w:rPr>
          <w:rFonts w:ascii="Calibri" w:hAnsi="Calibri"/>
        </w:rPr>
        <w:t xml:space="preserve">, </w:t>
      </w:r>
      <w:r w:rsidR="00905F87" w:rsidRPr="000F1D53">
        <w:rPr>
          <w:rFonts w:ascii="Calibri" w:hAnsi="Calibri"/>
        </w:rPr>
        <w:t>Web</w:t>
      </w:r>
    </w:p>
    <w:p w14:paraId="5AE915EC" w14:textId="77777777" w:rsidR="00905F87" w:rsidRP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3AFAF712" w14:textId="77777777" w:rsidR="00905F87" w:rsidRPr="00905F87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lastRenderedPageBreak/>
        <w:t xml:space="preserve">Project: </w:t>
      </w:r>
      <w:r w:rsidR="00905F87" w:rsidRPr="000F1D53">
        <w:rPr>
          <w:rFonts w:ascii="Calibri" w:hAnsi="Calibri"/>
        </w:rPr>
        <w:t>Insta Edge</w:t>
      </w:r>
    </w:p>
    <w:p w14:paraId="48E53C70" w14:textId="77777777" w:rsidR="00905F87" w:rsidRDefault="00905F87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/>
        </w:rPr>
      </w:pPr>
      <w:r w:rsidRPr="00905F87">
        <w:rPr>
          <w:rFonts w:ascii="Calibri" w:hAnsi="Calibri" w:cs="Calibri"/>
          <w:b/>
          <w:bCs/>
          <w:color w:val="auto"/>
        </w:rPr>
        <w:t>Client</w:t>
      </w:r>
      <w:r w:rsidR="000F1D53">
        <w:rPr>
          <w:rFonts w:ascii="Calibri" w:hAnsi="Calibri" w:cs="Calibri"/>
          <w:b/>
          <w:bCs/>
          <w:color w:val="auto"/>
        </w:rPr>
        <w:t>:</w:t>
      </w:r>
      <w:r w:rsidRPr="00905F87">
        <w:rPr>
          <w:rFonts w:ascii="Calibri" w:hAnsi="Calibri" w:cs="Calibri"/>
          <w:b/>
          <w:bCs/>
          <w:color w:val="auto"/>
        </w:rPr>
        <w:t xml:space="preserve"> </w:t>
      </w:r>
      <w:r w:rsidRPr="000F1D53">
        <w:rPr>
          <w:rFonts w:ascii="Calibri" w:hAnsi="Calibri"/>
        </w:rPr>
        <w:t>Electrolux</w:t>
      </w:r>
    </w:p>
    <w:p w14:paraId="1D4C78CB" w14:textId="77777777" w:rsidR="000F1D53" w:rsidRPr="00905F87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Roles: </w:t>
      </w:r>
      <w:r w:rsidRPr="000F1D53">
        <w:rPr>
          <w:rFonts w:ascii="Calibri" w:hAnsi="Calibri"/>
        </w:rPr>
        <w:t>Developer</w:t>
      </w:r>
      <w:r>
        <w:rPr>
          <w:rFonts w:ascii="Calibri" w:hAnsi="Calibri"/>
        </w:rPr>
        <w:t>/</w:t>
      </w:r>
      <w:r w:rsidRPr="000F1D53">
        <w:rPr>
          <w:rFonts w:ascii="Calibri" w:hAnsi="Calibri"/>
        </w:rPr>
        <w:t xml:space="preserve"> Designer</w:t>
      </w:r>
      <w:r>
        <w:rPr>
          <w:rFonts w:ascii="Calibri" w:hAnsi="Calibri"/>
        </w:rPr>
        <w:t>/</w:t>
      </w:r>
      <w:r w:rsidRPr="000F1D53">
        <w:rPr>
          <w:rFonts w:ascii="Calibri" w:hAnsi="Calibri"/>
        </w:rPr>
        <w:t xml:space="preserve"> Debugger</w:t>
      </w:r>
      <w:r>
        <w:rPr>
          <w:rFonts w:ascii="Calibri" w:hAnsi="Calibri"/>
        </w:rPr>
        <w:t xml:space="preserve">/ </w:t>
      </w:r>
      <w:r w:rsidRPr="000F1D53">
        <w:rPr>
          <w:rFonts w:ascii="Calibri" w:hAnsi="Calibri"/>
        </w:rPr>
        <w:t>Unit</w:t>
      </w:r>
      <w:r>
        <w:rPr>
          <w:rFonts w:ascii="Calibri" w:hAnsi="Calibri"/>
        </w:rPr>
        <w:t xml:space="preserve"> </w:t>
      </w:r>
      <w:r w:rsidRPr="000F1D53">
        <w:rPr>
          <w:rFonts w:ascii="Calibri" w:hAnsi="Calibri"/>
        </w:rPr>
        <w:t>Tester</w:t>
      </w:r>
    </w:p>
    <w:p w14:paraId="19C2D100" w14:textId="77777777" w:rsidR="000F1D53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61D8AAE4" w14:textId="77777777" w:rsidR="00905F87" w:rsidRPr="000F1D53" w:rsidRDefault="000F1D53" w:rsidP="000F1D5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="00905F87"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 xml:space="preserve">ies: </w:t>
      </w:r>
      <w:r w:rsidR="00905F87" w:rsidRPr="000F1D53">
        <w:rPr>
          <w:rFonts w:ascii="Calibri" w:hAnsi="Calibri"/>
        </w:rPr>
        <w:t xml:space="preserve">Core Java, Spring MVC, JMS, Hibernate, Maven, </w:t>
      </w:r>
      <w:r w:rsidRPr="000F1D53">
        <w:rPr>
          <w:rFonts w:ascii="Calibri" w:hAnsi="Calibri"/>
        </w:rPr>
        <w:t>W</w:t>
      </w:r>
      <w:r w:rsidR="00905F87" w:rsidRPr="000F1D53">
        <w:rPr>
          <w:rFonts w:ascii="Calibri" w:hAnsi="Calibri"/>
        </w:rPr>
        <w:t xml:space="preserve">eb </w:t>
      </w:r>
      <w:r w:rsidRPr="000F1D53">
        <w:rPr>
          <w:rFonts w:ascii="Calibri" w:hAnsi="Calibri"/>
        </w:rPr>
        <w:t>S</w:t>
      </w:r>
      <w:r w:rsidR="00905F87" w:rsidRPr="000F1D53">
        <w:rPr>
          <w:rFonts w:ascii="Calibri" w:hAnsi="Calibri"/>
        </w:rPr>
        <w:t>ervices (REST, Micro</w:t>
      </w:r>
      <w:r w:rsidRPr="000F1D53">
        <w:rPr>
          <w:rFonts w:ascii="Calibri" w:hAnsi="Calibri"/>
        </w:rPr>
        <w:t>s</w:t>
      </w:r>
      <w:r w:rsidR="00905F87" w:rsidRPr="000F1D53">
        <w:rPr>
          <w:rFonts w:ascii="Calibri" w:hAnsi="Calibri"/>
        </w:rPr>
        <w:t>ervices), DB2</w:t>
      </w:r>
      <w:r w:rsidRPr="000F1D53">
        <w:rPr>
          <w:rFonts w:ascii="Calibri" w:hAnsi="Calibri"/>
        </w:rPr>
        <w:t xml:space="preserve">, </w:t>
      </w:r>
      <w:r w:rsidR="00905F87" w:rsidRPr="000F1D53">
        <w:rPr>
          <w:rFonts w:ascii="Calibri" w:hAnsi="Calibri"/>
        </w:rPr>
        <w:t>Web</w:t>
      </w:r>
    </w:p>
    <w:p w14:paraId="5020C804" w14:textId="77777777" w:rsidR="000F1D53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14A61D78" w14:textId="77777777" w:rsidR="00905F87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/>
        </w:rPr>
      </w:pPr>
      <w:r>
        <w:rPr>
          <w:rFonts w:ascii="Calibri" w:hAnsi="Calibri" w:cs="Calibri"/>
          <w:b/>
          <w:bCs/>
          <w:color w:val="auto"/>
        </w:rPr>
        <w:t xml:space="preserve">Project: </w:t>
      </w:r>
      <w:r w:rsidR="00905F87" w:rsidRPr="000F1D53">
        <w:rPr>
          <w:rFonts w:ascii="Calibri" w:hAnsi="Calibri"/>
        </w:rPr>
        <w:t>PM Tools (Retail Automation)</w:t>
      </w:r>
    </w:p>
    <w:p w14:paraId="43C53A2B" w14:textId="77777777" w:rsidR="000F1D53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Client: </w:t>
      </w:r>
      <w:r w:rsidRPr="000F1D53">
        <w:rPr>
          <w:rFonts w:ascii="Calibri" w:hAnsi="Calibri" w:cs="Calibri"/>
          <w:color w:val="auto"/>
        </w:rPr>
        <w:t>Internal</w:t>
      </w:r>
    </w:p>
    <w:p w14:paraId="00555898" w14:textId="77777777" w:rsidR="000F1D53" w:rsidRPr="00905F87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Roles: </w:t>
      </w:r>
      <w:r w:rsidRPr="000F1D53">
        <w:rPr>
          <w:rFonts w:ascii="Calibri" w:hAnsi="Calibri"/>
        </w:rPr>
        <w:t>Developer</w:t>
      </w:r>
      <w:r>
        <w:rPr>
          <w:rFonts w:ascii="Calibri" w:hAnsi="Calibri"/>
        </w:rPr>
        <w:t>/</w:t>
      </w:r>
      <w:r w:rsidRPr="000F1D53">
        <w:rPr>
          <w:rFonts w:ascii="Calibri" w:hAnsi="Calibri"/>
        </w:rPr>
        <w:t xml:space="preserve"> Design</w:t>
      </w:r>
      <w:r>
        <w:rPr>
          <w:rFonts w:ascii="Calibri" w:hAnsi="Calibri"/>
        </w:rPr>
        <w:t>ed</w:t>
      </w:r>
      <w:r w:rsidRPr="000F1D53">
        <w:rPr>
          <w:rFonts w:ascii="Calibri" w:hAnsi="Calibri"/>
        </w:rPr>
        <w:t>, Debug</w:t>
      </w:r>
      <w:r>
        <w:rPr>
          <w:rFonts w:ascii="Calibri" w:hAnsi="Calibri"/>
        </w:rPr>
        <w:t xml:space="preserve">ger/ </w:t>
      </w:r>
      <w:r w:rsidRPr="000F1D53">
        <w:rPr>
          <w:rFonts w:ascii="Calibri" w:hAnsi="Calibri"/>
        </w:rPr>
        <w:t>Unit</w:t>
      </w:r>
      <w:r>
        <w:rPr>
          <w:rFonts w:ascii="Calibri" w:hAnsi="Calibri"/>
        </w:rPr>
        <w:t xml:space="preserve"> </w:t>
      </w:r>
      <w:r w:rsidRPr="000F1D53">
        <w:rPr>
          <w:rFonts w:ascii="Calibri" w:hAnsi="Calibri"/>
        </w:rPr>
        <w:t>Tester</w:t>
      </w:r>
    </w:p>
    <w:p w14:paraId="653471F1" w14:textId="77777777" w:rsidR="000F1D53" w:rsidRDefault="000F1D53" w:rsidP="00905F87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</w:p>
    <w:p w14:paraId="280429A2" w14:textId="77777777" w:rsidR="00905F87" w:rsidRPr="00905F87" w:rsidRDefault="000F1D53" w:rsidP="000F1D5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Tools/ </w:t>
      </w:r>
      <w:r w:rsidR="00905F87" w:rsidRPr="00905F87">
        <w:rPr>
          <w:rFonts w:ascii="Calibri" w:hAnsi="Calibri" w:cs="Calibri"/>
          <w:b/>
          <w:bCs/>
          <w:color w:val="auto"/>
        </w:rPr>
        <w:t>Technolog</w:t>
      </w:r>
      <w:r>
        <w:rPr>
          <w:rFonts w:ascii="Calibri" w:hAnsi="Calibri" w:cs="Calibri"/>
          <w:b/>
          <w:bCs/>
          <w:color w:val="auto"/>
        </w:rPr>
        <w:t>ies:</w:t>
      </w:r>
      <w:r w:rsidR="00905F87" w:rsidRPr="00905F87">
        <w:rPr>
          <w:rFonts w:ascii="Calibri" w:hAnsi="Calibri" w:cs="Calibri"/>
          <w:b/>
          <w:bCs/>
          <w:color w:val="auto"/>
        </w:rPr>
        <w:t xml:space="preserve"> </w:t>
      </w:r>
      <w:r w:rsidR="00905F87" w:rsidRPr="000F1D53">
        <w:rPr>
          <w:rFonts w:ascii="Calibri" w:hAnsi="Calibri"/>
        </w:rPr>
        <w:t>Core Java, Spring MVC, Hibernate, PostgreSQL</w:t>
      </w:r>
      <w:r w:rsidRPr="000F1D53">
        <w:rPr>
          <w:rFonts w:ascii="Calibri" w:hAnsi="Calibri"/>
        </w:rPr>
        <w:t xml:space="preserve">, </w:t>
      </w:r>
      <w:r w:rsidR="00905F87" w:rsidRPr="000F1D53">
        <w:rPr>
          <w:rFonts w:ascii="Calibri" w:hAnsi="Calibri"/>
        </w:rPr>
        <w:t>Web</w:t>
      </w:r>
    </w:p>
    <w:p w14:paraId="42BDF01D" w14:textId="77777777" w:rsidR="00866694" w:rsidRPr="002C67D8" w:rsidRDefault="00866694" w:rsidP="00446C0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</w:rPr>
      </w:pPr>
    </w:p>
    <w:p w14:paraId="0BB14E39" w14:textId="77777777" w:rsidR="00446C03" w:rsidRPr="002C67D8" w:rsidRDefault="00446C03" w:rsidP="00446C03">
      <w:pPr>
        <w:pBdr>
          <w:bottom w:val="single" w:sz="12" w:space="1" w:color="auto"/>
        </w:pBdr>
        <w:spacing w:before="40" w:after="40" w:line="240" w:lineRule="auto"/>
        <w:jc w:val="both"/>
        <w:rPr>
          <w:rFonts w:ascii="Calibri" w:hAnsi="Calibri" w:cs="Calibri"/>
          <w:b/>
        </w:rPr>
      </w:pPr>
      <w:r w:rsidRPr="009F6C92">
        <w:rPr>
          <w:rFonts w:ascii="Calibri" w:hAnsi="Calibri" w:cs="Calibri"/>
          <w:b/>
        </w:rPr>
        <w:t>Educational Qualifications:</w:t>
      </w:r>
    </w:p>
    <w:p w14:paraId="2C129156" w14:textId="77777777" w:rsidR="00446C03" w:rsidRPr="002C67D8" w:rsidRDefault="00446C03" w:rsidP="00446C03">
      <w:pPr>
        <w:spacing w:before="40" w:after="40" w:line="240" w:lineRule="auto"/>
        <w:jc w:val="both"/>
        <w:rPr>
          <w:rFonts w:ascii="Calibri" w:hAnsi="Calibri" w:cs="Calibri"/>
          <w:b/>
        </w:rPr>
      </w:pPr>
    </w:p>
    <w:p w14:paraId="5F5E65A9" w14:textId="77777777" w:rsidR="00446C03" w:rsidRPr="00313736" w:rsidRDefault="00446C03" w:rsidP="0078110F">
      <w:pPr>
        <w:widowControl/>
        <w:numPr>
          <w:ilvl w:val="0"/>
          <w:numId w:val="2"/>
        </w:numPr>
        <w:spacing w:before="40" w:after="40" w:line="240" w:lineRule="auto"/>
        <w:jc w:val="both"/>
        <w:rPr>
          <w:rFonts w:ascii="Calibri" w:hAnsi="Calibri"/>
        </w:rPr>
      </w:pPr>
      <w:r w:rsidRPr="00313736">
        <w:rPr>
          <w:rFonts w:ascii="Calibri" w:hAnsi="Calibri"/>
        </w:rPr>
        <w:t xml:space="preserve">Bachelor of </w:t>
      </w:r>
      <w:r w:rsidR="00313736" w:rsidRPr="00313736">
        <w:rPr>
          <w:rFonts w:ascii="Calibri" w:hAnsi="Calibri"/>
        </w:rPr>
        <w:t>Computer Science</w:t>
      </w:r>
      <w:r w:rsidR="00313736">
        <w:rPr>
          <w:rFonts w:ascii="Calibri" w:hAnsi="Calibri"/>
        </w:rPr>
        <w:t xml:space="preserve">, </w:t>
      </w:r>
      <w:r w:rsidR="00313736" w:rsidRPr="00313736">
        <w:rPr>
          <w:rFonts w:ascii="Calibri" w:hAnsi="Calibri"/>
        </w:rPr>
        <w:t>Pune University</w:t>
      </w:r>
    </w:p>
    <w:sectPr w:rsidR="00446C03" w:rsidRPr="00313736" w:rsidSect="00DB31BB">
      <w:headerReference w:type="default" r:id="rId8"/>
      <w:footerReference w:type="default" r:id="rId9"/>
      <w:pgSz w:w="12240" w:h="15840"/>
      <w:pgMar w:top="709" w:right="1440" w:bottom="540" w:left="1440" w:header="720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8F01A" w14:textId="77777777" w:rsidR="009F6DD0" w:rsidRDefault="009F6DD0">
      <w:pPr>
        <w:spacing w:after="0" w:line="240" w:lineRule="auto"/>
      </w:pPr>
      <w:r>
        <w:separator/>
      </w:r>
    </w:p>
  </w:endnote>
  <w:endnote w:type="continuationSeparator" w:id="0">
    <w:p w14:paraId="5C46940B" w14:textId="77777777" w:rsidR="009F6DD0" w:rsidRDefault="009F6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1573" w14:textId="77777777" w:rsidR="0073730D" w:rsidRPr="00A87007" w:rsidRDefault="00A21235" w:rsidP="00D67EA6">
    <w:pPr>
      <w:pStyle w:val="Footer"/>
      <w:tabs>
        <w:tab w:val="clear" w:pos="4986"/>
        <w:tab w:val="right" w:pos="9360"/>
      </w:tabs>
      <w:spacing w:after="0" w:line="240" w:lineRule="auto"/>
      <w:rPr>
        <w:rFonts w:ascii="Calibri" w:hAnsi="Calibri" w:cs="Calibri"/>
      </w:rPr>
    </w:pPr>
    <w:r>
      <w:rPr>
        <w:rFonts w:ascii="Calibri" w:hAnsi="Calibri"/>
      </w:rPr>
      <w:t>First Name Last Name</w:t>
    </w:r>
    <w:r w:rsidR="003A5CEA" w:rsidRPr="00A87007">
      <w:rPr>
        <w:rFonts w:ascii="Calibri" w:hAnsi="Calibri"/>
      </w:rPr>
      <w:tab/>
    </w:r>
    <w:r w:rsidR="003A5CEA" w:rsidRPr="00A87007">
      <w:rPr>
        <w:rFonts w:ascii="Calibri" w:hAnsi="Calibri"/>
      </w:rPr>
      <w:fldChar w:fldCharType="begin"/>
    </w:r>
    <w:r w:rsidR="003A5CEA" w:rsidRPr="00A87007">
      <w:rPr>
        <w:rFonts w:ascii="Calibri" w:hAnsi="Calibri"/>
      </w:rPr>
      <w:instrText xml:space="preserve"> PAGE   \* MERGEFORMAT </w:instrText>
    </w:r>
    <w:r w:rsidR="003A5CEA" w:rsidRPr="00A87007">
      <w:rPr>
        <w:rFonts w:ascii="Calibri" w:hAnsi="Calibri"/>
      </w:rPr>
      <w:fldChar w:fldCharType="separate"/>
    </w:r>
    <w:r w:rsidR="00F23441">
      <w:rPr>
        <w:rFonts w:ascii="Calibri" w:hAnsi="Calibri"/>
        <w:noProof/>
      </w:rPr>
      <w:t>2</w:t>
    </w:r>
    <w:r w:rsidR="003A5CEA" w:rsidRPr="00A87007">
      <w:rPr>
        <w:rFonts w:ascii="Calibri" w:hAnsi="Calibr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9ED90" w14:textId="77777777" w:rsidR="009F6DD0" w:rsidRDefault="009F6DD0">
      <w:pPr>
        <w:spacing w:after="0" w:line="240" w:lineRule="auto"/>
      </w:pPr>
      <w:r>
        <w:separator/>
      </w:r>
    </w:p>
  </w:footnote>
  <w:footnote w:type="continuationSeparator" w:id="0">
    <w:p w14:paraId="1468768A" w14:textId="77777777" w:rsidR="009F6DD0" w:rsidRDefault="009F6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13917" w14:textId="3B4C5908" w:rsidR="009147CA" w:rsidRDefault="009147CA" w:rsidP="009147CA">
    <w:pPr>
      <w:pStyle w:val="Header"/>
      <w:tabs>
        <w:tab w:val="clear" w:pos="4986"/>
        <w:tab w:val="clear" w:pos="9972"/>
        <w:tab w:val="right" w:pos="935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67C9D8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119493529" o:spid="_x0000_i1025" type="#_x0000_t75" style="width:7.5pt;height:7.5pt;visibility:visible;mso-wrap-style:square">
            <v:imagedata r:id="rId1" o:title=""/>
          </v:shape>
        </w:pict>
      </mc:Choice>
      <mc:Fallback>
        <w:drawing>
          <wp:inline distT="0" distB="0" distL="0" distR="0" wp14:anchorId="49A40ABA" wp14:editId="353C4FCC">
            <wp:extent cx="95250" cy="95250"/>
            <wp:effectExtent l="0" t="0" r="0" b="0"/>
            <wp:docPr id="2119493529" name="Picture 2119493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632"/>
        </w:tabs>
        <w:ind w:left="1064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632"/>
        </w:tabs>
        <w:ind w:left="1208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632"/>
        </w:tabs>
        <w:ind w:left="1352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632"/>
        </w:tabs>
        <w:ind w:left="1496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632"/>
        </w:tabs>
        <w:ind w:left="1640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632"/>
        </w:tabs>
        <w:ind w:left="178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928"/>
        </w:tabs>
        <w:ind w:left="192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2072"/>
        </w:tabs>
        <w:ind w:left="207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2216"/>
        </w:tabs>
        <w:ind w:left="2216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  <w:position w:val="0"/>
        <w:sz w:val="22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firstLine="1080"/>
      </w:pPr>
      <w:rPr>
        <w:rFonts w:ascii="Arial" w:hAnsi="Arial" w:cs="Arial"/>
        <w:position w:val="0"/>
        <w:sz w:val="22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firstLine="1800"/>
      </w:pPr>
      <w:rPr>
        <w:rFonts w:ascii="Arial" w:hAnsi="Arial" w:cs="Arial"/>
        <w:position w:val="0"/>
        <w:sz w:val="22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  <w:position w:val="0"/>
        <w:sz w:val="22"/>
        <w:vertAlign w:val="baseli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firstLine="3240"/>
      </w:pPr>
      <w:rPr>
        <w:rFonts w:ascii="Arial" w:hAnsi="Arial" w:cs="Arial"/>
        <w:position w:val="0"/>
        <w:sz w:val="22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firstLine="3960"/>
      </w:pPr>
      <w:rPr>
        <w:rFonts w:ascii="Arial" w:hAnsi="Arial" w:cs="Arial"/>
        <w:position w:val="0"/>
        <w:sz w:val="22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  <w:position w:val="0"/>
        <w:sz w:val="22"/>
        <w:vertAlign w:val="baseli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firstLine="5400"/>
      </w:pPr>
      <w:rPr>
        <w:rFonts w:ascii="Arial" w:hAnsi="Arial" w:cs="Arial"/>
        <w:position w:val="0"/>
        <w:sz w:val="22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firstLine="6120"/>
      </w:pPr>
      <w:rPr>
        <w:rFonts w:ascii="Arial" w:hAnsi="Arial" w:cs="Arial"/>
        <w:position w:val="0"/>
        <w:sz w:val="22"/>
        <w:vertAlign w:val="baseline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color w:val="00000A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color w:val="00000A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D168F7E6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4" w15:restartNumberingAfterBreak="0">
    <w:nsid w:val="0000000B"/>
    <w:multiLevelType w:val="hybridMultilevel"/>
    <w:tmpl w:val="BFEC7B62"/>
    <w:lvl w:ilvl="0" w:tplc="FFFFFFFF">
      <w:start w:val="1"/>
      <w:numFmt w:val="bullet"/>
      <w:lvlText w:val=""/>
      <w:lvlJc w:val="left"/>
      <w:pPr>
        <w:ind w:left="8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00000010"/>
    <w:multiLevelType w:val="hybridMultilevel"/>
    <w:tmpl w:val="00000010"/>
    <w:lvl w:ilvl="0" w:tplc="FFFFFFFF">
      <w:start w:val="1"/>
      <w:numFmt w:val="bullet"/>
      <w:lvlText w:val="●"/>
      <w:lvlJc w:val="left"/>
      <w:pPr>
        <w:tabs>
          <w:tab w:val="num" w:pos="0"/>
        </w:tabs>
        <w:ind w:left="36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0"/>
        </w:tabs>
        <w:ind w:left="10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0"/>
        </w:tabs>
        <w:ind w:left="1800" w:firstLine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0"/>
        </w:tabs>
        <w:ind w:left="25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0"/>
        </w:tabs>
        <w:ind w:left="32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0"/>
        </w:tabs>
        <w:ind w:left="3960" w:firstLine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0"/>
        </w:tabs>
        <w:ind w:left="46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0"/>
        </w:tabs>
        <w:ind w:left="54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0"/>
        </w:tabs>
        <w:ind w:left="6120" w:firstLine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6" w15:restartNumberingAfterBreak="0">
    <w:nsid w:val="01567262"/>
    <w:multiLevelType w:val="multilevel"/>
    <w:tmpl w:val="DBCE18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lang w:val="en-I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7" w15:restartNumberingAfterBreak="0">
    <w:nsid w:val="029421FD"/>
    <w:multiLevelType w:val="multilevel"/>
    <w:tmpl w:val="4C885D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8" w15:restartNumberingAfterBreak="0">
    <w:nsid w:val="05A24E36"/>
    <w:multiLevelType w:val="multilevel"/>
    <w:tmpl w:val="05A24E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806D4"/>
    <w:multiLevelType w:val="hybridMultilevel"/>
    <w:tmpl w:val="3B9424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D4A1B"/>
    <w:multiLevelType w:val="multilevel"/>
    <w:tmpl w:val="4C7C8D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11" w15:restartNumberingAfterBreak="0">
    <w:nsid w:val="12CD7C33"/>
    <w:multiLevelType w:val="multilevel"/>
    <w:tmpl w:val="12CD7C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94504"/>
    <w:multiLevelType w:val="multilevel"/>
    <w:tmpl w:val="0A7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13" w15:restartNumberingAfterBreak="0">
    <w:nsid w:val="1A520058"/>
    <w:multiLevelType w:val="multilevel"/>
    <w:tmpl w:val="1A520058"/>
    <w:lvl w:ilvl="0">
      <w:numFmt w:val="bullet"/>
      <w:lvlText w:val=""/>
      <w:lvlJc w:val="left"/>
      <w:pPr>
        <w:ind w:left="27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8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F523E47"/>
    <w:multiLevelType w:val="hybridMultilevel"/>
    <w:tmpl w:val="AF527E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B117A3"/>
    <w:multiLevelType w:val="hybridMultilevel"/>
    <w:tmpl w:val="A72020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416C0"/>
    <w:multiLevelType w:val="hybridMultilevel"/>
    <w:tmpl w:val="FB766F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A1249"/>
    <w:multiLevelType w:val="multilevel"/>
    <w:tmpl w:val="37BA1249"/>
    <w:lvl w:ilvl="0">
      <w:numFmt w:val="bullet"/>
      <w:lvlText w:val=""/>
      <w:lvlJc w:val="left"/>
      <w:pPr>
        <w:ind w:left="104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077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14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8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9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3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882120C"/>
    <w:multiLevelType w:val="multilevel"/>
    <w:tmpl w:val="647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19" w15:restartNumberingAfterBreak="0">
    <w:nsid w:val="3E586D82"/>
    <w:multiLevelType w:val="multilevel"/>
    <w:tmpl w:val="BFDE5F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0" w15:restartNumberingAfterBreak="0">
    <w:nsid w:val="400B2DAC"/>
    <w:multiLevelType w:val="multilevel"/>
    <w:tmpl w:val="574C9A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1" w15:restartNumberingAfterBreak="0">
    <w:nsid w:val="529868E6"/>
    <w:multiLevelType w:val="multilevel"/>
    <w:tmpl w:val="161688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2" w15:restartNumberingAfterBreak="0">
    <w:nsid w:val="5BF91D71"/>
    <w:multiLevelType w:val="multilevel"/>
    <w:tmpl w:val="51F0C3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3" w15:restartNumberingAfterBreak="0">
    <w:nsid w:val="60B54457"/>
    <w:multiLevelType w:val="multilevel"/>
    <w:tmpl w:val="03EA69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4" w15:restartNumberingAfterBreak="0">
    <w:nsid w:val="62C568E0"/>
    <w:multiLevelType w:val="hybridMultilevel"/>
    <w:tmpl w:val="59686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560009"/>
    <w:multiLevelType w:val="multilevel"/>
    <w:tmpl w:val="F29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6" w15:restartNumberingAfterBreak="0">
    <w:nsid w:val="69830926"/>
    <w:multiLevelType w:val="hybridMultilevel"/>
    <w:tmpl w:val="3D6A6D2E"/>
    <w:lvl w:ilvl="0" w:tplc="6CB27768">
      <w:numFmt w:val="bullet"/>
      <w:lvlText w:val="●"/>
      <w:lvlJc w:val="left"/>
      <w:pPr>
        <w:ind w:left="821" w:hanging="360"/>
      </w:pPr>
      <w:rPr>
        <w:rFonts w:hint="default"/>
        <w:w w:val="100"/>
        <w:lang w:val="en-US" w:eastAsia="en-US" w:bidi="ar-SA"/>
      </w:rPr>
    </w:lvl>
    <w:lvl w:ilvl="1" w:tplc="31142A5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42C2F06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8138B710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4" w:tplc="68D42244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D6C84A76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 w:tplc="0C68383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19B6CDC8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F33277E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9BB68FB"/>
    <w:multiLevelType w:val="multilevel"/>
    <w:tmpl w:val="05A61F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8" w15:restartNumberingAfterBreak="0">
    <w:nsid w:val="6F5C6F18"/>
    <w:multiLevelType w:val="multilevel"/>
    <w:tmpl w:val="3E9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9" w15:restartNumberingAfterBreak="0">
    <w:nsid w:val="708B4804"/>
    <w:multiLevelType w:val="multilevel"/>
    <w:tmpl w:val="C71AE8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lang w:val="en-I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30" w15:restartNumberingAfterBreak="0">
    <w:nsid w:val="7A4323CD"/>
    <w:multiLevelType w:val="hybridMultilevel"/>
    <w:tmpl w:val="2C564EC2"/>
    <w:lvl w:ilvl="0" w:tplc="2368BF62">
      <w:start w:val="1"/>
      <w:numFmt w:val="decimal"/>
      <w:lvlText w:val="%1."/>
      <w:lvlJc w:val="left"/>
      <w:pPr>
        <w:ind w:left="468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10EBC8E">
      <w:numFmt w:val="bullet"/>
      <w:lvlText w:val=""/>
      <w:lvlJc w:val="left"/>
      <w:pPr>
        <w:ind w:left="591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DCCDA4E">
      <w:numFmt w:val="bullet"/>
      <w:lvlText w:val="•"/>
      <w:lvlJc w:val="left"/>
      <w:pPr>
        <w:ind w:left="4060" w:hanging="341"/>
      </w:pPr>
      <w:rPr>
        <w:rFonts w:hint="default"/>
        <w:lang w:val="en-US" w:eastAsia="en-US" w:bidi="ar-SA"/>
      </w:rPr>
    </w:lvl>
    <w:lvl w:ilvl="3" w:tplc="6C4035E2">
      <w:numFmt w:val="bullet"/>
      <w:lvlText w:val="•"/>
      <w:lvlJc w:val="left"/>
      <w:pPr>
        <w:ind w:left="4606" w:hanging="341"/>
      </w:pPr>
      <w:rPr>
        <w:rFonts w:hint="default"/>
        <w:lang w:val="en-US" w:eastAsia="en-US" w:bidi="ar-SA"/>
      </w:rPr>
    </w:lvl>
    <w:lvl w:ilvl="4" w:tplc="7C3211C4"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5" w:tplc="E5BAB86C">
      <w:numFmt w:val="bullet"/>
      <w:lvlText w:val="•"/>
      <w:lvlJc w:val="left"/>
      <w:pPr>
        <w:ind w:left="5699" w:hanging="341"/>
      </w:pPr>
      <w:rPr>
        <w:rFonts w:hint="default"/>
        <w:lang w:val="en-US" w:eastAsia="en-US" w:bidi="ar-SA"/>
      </w:rPr>
    </w:lvl>
    <w:lvl w:ilvl="6" w:tplc="9E78DF84">
      <w:numFmt w:val="bullet"/>
      <w:lvlText w:val="•"/>
      <w:lvlJc w:val="left"/>
      <w:pPr>
        <w:ind w:left="6245" w:hanging="341"/>
      </w:pPr>
      <w:rPr>
        <w:rFonts w:hint="default"/>
        <w:lang w:val="en-US" w:eastAsia="en-US" w:bidi="ar-SA"/>
      </w:rPr>
    </w:lvl>
    <w:lvl w:ilvl="7" w:tplc="5CEAE0DC">
      <w:numFmt w:val="bullet"/>
      <w:lvlText w:val="•"/>
      <w:lvlJc w:val="left"/>
      <w:pPr>
        <w:ind w:left="6791" w:hanging="341"/>
      </w:pPr>
      <w:rPr>
        <w:rFonts w:hint="default"/>
        <w:lang w:val="en-US" w:eastAsia="en-US" w:bidi="ar-SA"/>
      </w:rPr>
    </w:lvl>
    <w:lvl w:ilvl="8" w:tplc="0750CDF2">
      <w:numFmt w:val="bullet"/>
      <w:lvlText w:val="•"/>
      <w:lvlJc w:val="left"/>
      <w:pPr>
        <w:ind w:left="7338" w:hanging="341"/>
      </w:pPr>
      <w:rPr>
        <w:rFonts w:hint="default"/>
        <w:lang w:val="en-US" w:eastAsia="en-US" w:bidi="ar-SA"/>
      </w:rPr>
    </w:lvl>
  </w:abstractNum>
  <w:num w:numId="1" w16cid:durableId="493762804">
    <w:abstractNumId w:val="0"/>
  </w:num>
  <w:num w:numId="2" w16cid:durableId="634870535">
    <w:abstractNumId w:val="3"/>
  </w:num>
  <w:num w:numId="3" w16cid:durableId="1918392909">
    <w:abstractNumId w:val="25"/>
  </w:num>
  <w:num w:numId="4" w16cid:durableId="268898430">
    <w:abstractNumId w:val="24"/>
  </w:num>
  <w:num w:numId="5" w16cid:durableId="1960060997">
    <w:abstractNumId w:val="14"/>
  </w:num>
  <w:num w:numId="6" w16cid:durableId="426392328">
    <w:abstractNumId w:val="15"/>
  </w:num>
  <w:num w:numId="7" w16cid:durableId="1419987706">
    <w:abstractNumId w:val="19"/>
  </w:num>
  <w:num w:numId="8" w16cid:durableId="477262061">
    <w:abstractNumId w:val="27"/>
  </w:num>
  <w:num w:numId="9" w16cid:durableId="325206314">
    <w:abstractNumId w:val="5"/>
  </w:num>
  <w:num w:numId="10" w16cid:durableId="685525699">
    <w:abstractNumId w:val="11"/>
  </w:num>
  <w:num w:numId="11" w16cid:durableId="1769501659">
    <w:abstractNumId w:val="16"/>
  </w:num>
  <w:num w:numId="12" w16cid:durableId="1938366480">
    <w:abstractNumId w:val="28"/>
  </w:num>
  <w:num w:numId="13" w16cid:durableId="959413158">
    <w:abstractNumId w:val="29"/>
  </w:num>
  <w:num w:numId="14" w16cid:durableId="1420247164">
    <w:abstractNumId w:val="30"/>
  </w:num>
  <w:num w:numId="15" w16cid:durableId="429276368">
    <w:abstractNumId w:val="6"/>
  </w:num>
  <w:num w:numId="16" w16cid:durableId="871916643">
    <w:abstractNumId w:val="18"/>
  </w:num>
  <w:num w:numId="17" w16cid:durableId="1719742694">
    <w:abstractNumId w:val="12"/>
  </w:num>
  <w:num w:numId="18" w16cid:durableId="517432660">
    <w:abstractNumId w:val="20"/>
  </w:num>
  <w:num w:numId="19" w16cid:durableId="314653922">
    <w:abstractNumId w:val="9"/>
  </w:num>
  <w:num w:numId="20" w16cid:durableId="1573734702">
    <w:abstractNumId w:val="26"/>
  </w:num>
  <w:num w:numId="21" w16cid:durableId="850991550">
    <w:abstractNumId w:val="4"/>
  </w:num>
  <w:num w:numId="22" w16cid:durableId="1133402375">
    <w:abstractNumId w:val="22"/>
  </w:num>
  <w:num w:numId="23" w16cid:durableId="459804247">
    <w:abstractNumId w:val="10"/>
  </w:num>
  <w:num w:numId="24" w16cid:durableId="1102530795">
    <w:abstractNumId w:val="7"/>
  </w:num>
  <w:num w:numId="25" w16cid:durableId="374427181">
    <w:abstractNumId w:val="23"/>
  </w:num>
  <w:num w:numId="26" w16cid:durableId="1347946232">
    <w:abstractNumId w:val="8"/>
  </w:num>
  <w:num w:numId="27" w16cid:durableId="245113633">
    <w:abstractNumId w:val="13"/>
  </w:num>
  <w:num w:numId="28" w16cid:durableId="1934048653">
    <w:abstractNumId w:val="17"/>
  </w:num>
  <w:num w:numId="29" w16cid:durableId="368994603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 fillcolor="white">
      <v:fill color="white" rotate="t" type="fram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51D8"/>
    <w:rsid w:val="00005B62"/>
    <w:rsid w:val="0000672B"/>
    <w:rsid w:val="00006B99"/>
    <w:rsid w:val="0001304A"/>
    <w:rsid w:val="00015BF5"/>
    <w:rsid w:val="000161F8"/>
    <w:rsid w:val="00016314"/>
    <w:rsid w:val="00024F41"/>
    <w:rsid w:val="000265FA"/>
    <w:rsid w:val="000304F4"/>
    <w:rsid w:val="00030737"/>
    <w:rsid w:val="00031BAF"/>
    <w:rsid w:val="00035E03"/>
    <w:rsid w:val="00037537"/>
    <w:rsid w:val="00041368"/>
    <w:rsid w:val="00043136"/>
    <w:rsid w:val="00063310"/>
    <w:rsid w:val="0007334B"/>
    <w:rsid w:val="000734BD"/>
    <w:rsid w:val="00074C3E"/>
    <w:rsid w:val="00076018"/>
    <w:rsid w:val="0008027F"/>
    <w:rsid w:val="00083273"/>
    <w:rsid w:val="000867CB"/>
    <w:rsid w:val="00094011"/>
    <w:rsid w:val="00095547"/>
    <w:rsid w:val="000A0FF9"/>
    <w:rsid w:val="000B22AA"/>
    <w:rsid w:val="000B638C"/>
    <w:rsid w:val="000C0756"/>
    <w:rsid w:val="000D189D"/>
    <w:rsid w:val="000D5D4A"/>
    <w:rsid w:val="000E21D0"/>
    <w:rsid w:val="000E2DC4"/>
    <w:rsid w:val="000E45F7"/>
    <w:rsid w:val="000F1B54"/>
    <w:rsid w:val="000F1D53"/>
    <w:rsid w:val="000F24D1"/>
    <w:rsid w:val="000F3A1F"/>
    <w:rsid w:val="000F5AB3"/>
    <w:rsid w:val="000F6417"/>
    <w:rsid w:val="0010385D"/>
    <w:rsid w:val="00103FD8"/>
    <w:rsid w:val="00107AFE"/>
    <w:rsid w:val="00107B65"/>
    <w:rsid w:val="00110E95"/>
    <w:rsid w:val="00114AC2"/>
    <w:rsid w:val="00116C7D"/>
    <w:rsid w:val="0011725E"/>
    <w:rsid w:val="00120781"/>
    <w:rsid w:val="00120AC3"/>
    <w:rsid w:val="00124AD3"/>
    <w:rsid w:val="0013051F"/>
    <w:rsid w:val="00133BDC"/>
    <w:rsid w:val="00142355"/>
    <w:rsid w:val="001430CB"/>
    <w:rsid w:val="0015214D"/>
    <w:rsid w:val="00161E40"/>
    <w:rsid w:val="00165CA4"/>
    <w:rsid w:val="0018326D"/>
    <w:rsid w:val="00184F07"/>
    <w:rsid w:val="00187F99"/>
    <w:rsid w:val="00190042"/>
    <w:rsid w:val="001A1C16"/>
    <w:rsid w:val="001B3036"/>
    <w:rsid w:val="001B5B7C"/>
    <w:rsid w:val="001C2D96"/>
    <w:rsid w:val="001C7838"/>
    <w:rsid w:val="001D0BC0"/>
    <w:rsid w:val="001D1EE9"/>
    <w:rsid w:val="001D40E9"/>
    <w:rsid w:val="001E0E97"/>
    <w:rsid w:val="001E0FD7"/>
    <w:rsid w:val="001F5260"/>
    <w:rsid w:val="00200E5B"/>
    <w:rsid w:val="00201E2E"/>
    <w:rsid w:val="0020493A"/>
    <w:rsid w:val="00204FC9"/>
    <w:rsid w:val="002068C1"/>
    <w:rsid w:val="00212639"/>
    <w:rsid w:val="00213456"/>
    <w:rsid w:val="0021478D"/>
    <w:rsid w:val="0021620A"/>
    <w:rsid w:val="0022034D"/>
    <w:rsid w:val="00220E2E"/>
    <w:rsid w:val="00221B87"/>
    <w:rsid w:val="00235F53"/>
    <w:rsid w:val="00254244"/>
    <w:rsid w:val="00255756"/>
    <w:rsid w:val="00263002"/>
    <w:rsid w:val="002775F5"/>
    <w:rsid w:val="0028622B"/>
    <w:rsid w:val="002A23FA"/>
    <w:rsid w:val="002B6AB6"/>
    <w:rsid w:val="002B7829"/>
    <w:rsid w:val="002C5F9A"/>
    <w:rsid w:val="002C67D8"/>
    <w:rsid w:val="002D13BB"/>
    <w:rsid w:val="002D7828"/>
    <w:rsid w:val="002E0DCF"/>
    <w:rsid w:val="002F1FBD"/>
    <w:rsid w:val="002F5D6C"/>
    <w:rsid w:val="0030168D"/>
    <w:rsid w:val="0030505D"/>
    <w:rsid w:val="00313736"/>
    <w:rsid w:val="003144D3"/>
    <w:rsid w:val="003206F2"/>
    <w:rsid w:val="003315CF"/>
    <w:rsid w:val="0033634F"/>
    <w:rsid w:val="00354B4C"/>
    <w:rsid w:val="00356C00"/>
    <w:rsid w:val="00356E29"/>
    <w:rsid w:val="0036360C"/>
    <w:rsid w:val="00365BBE"/>
    <w:rsid w:val="003776AC"/>
    <w:rsid w:val="00383C68"/>
    <w:rsid w:val="00395617"/>
    <w:rsid w:val="003972E5"/>
    <w:rsid w:val="003A0948"/>
    <w:rsid w:val="003A5CEA"/>
    <w:rsid w:val="003B5EB7"/>
    <w:rsid w:val="003C1BC7"/>
    <w:rsid w:val="003C2D22"/>
    <w:rsid w:val="003C4870"/>
    <w:rsid w:val="003D4A63"/>
    <w:rsid w:val="003E73B6"/>
    <w:rsid w:val="003E7E0C"/>
    <w:rsid w:val="003F161E"/>
    <w:rsid w:val="003F4B22"/>
    <w:rsid w:val="003F57CE"/>
    <w:rsid w:val="003F59CB"/>
    <w:rsid w:val="0040136A"/>
    <w:rsid w:val="0040146D"/>
    <w:rsid w:val="004025DB"/>
    <w:rsid w:val="0041388A"/>
    <w:rsid w:val="00416C38"/>
    <w:rsid w:val="004201DE"/>
    <w:rsid w:val="0043466D"/>
    <w:rsid w:val="00440129"/>
    <w:rsid w:val="00441A58"/>
    <w:rsid w:val="00442BE3"/>
    <w:rsid w:val="004431F8"/>
    <w:rsid w:val="00446C03"/>
    <w:rsid w:val="004655AA"/>
    <w:rsid w:val="00465B62"/>
    <w:rsid w:val="004701DD"/>
    <w:rsid w:val="0047039D"/>
    <w:rsid w:val="00475176"/>
    <w:rsid w:val="00480301"/>
    <w:rsid w:val="004970E7"/>
    <w:rsid w:val="004975DC"/>
    <w:rsid w:val="004A1AAF"/>
    <w:rsid w:val="004A6CC4"/>
    <w:rsid w:val="004B1F89"/>
    <w:rsid w:val="004B6597"/>
    <w:rsid w:val="004B740D"/>
    <w:rsid w:val="004E0792"/>
    <w:rsid w:val="004F2050"/>
    <w:rsid w:val="004F24F5"/>
    <w:rsid w:val="004F729A"/>
    <w:rsid w:val="00504EEA"/>
    <w:rsid w:val="00512C4A"/>
    <w:rsid w:val="0051321A"/>
    <w:rsid w:val="00513D4C"/>
    <w:rsid w:val="00516B43"/>
    <w:rsid w:val="00524F42"/>
    <w:rsid w:val="00533706"/>
    <w:rsid w:val="00536010"/>
    <w:rsid w:val="00552EAC"/>
    <w:rsid w:val="005677CE"/>
    <w:rsid w:val="005727F5"/>
    <w:rsid w:val="0058028E"/>
    <w:rsid w:val="00580DA9"/>
    <w:rsid w:val="005842AB"/>
    <w:rsid w:val="0059080C"/>
    <w:rsid w:val="0059234F"/>
    <w:rsid w:val="005A1B92"/>
    <w:rsid w:val="005A5123"/>
    <w:rsid w:val="005B4F42"/>
    <w:rsid w:val="005C76DE"/>
    <w:rsid w:val="005D1548"/>
    <w:rsid w:val="005D7103"/>
    <w:rsid w:val="005E0986"/>
    <w:rsid w:val="005E12DD"/>
    <w:rsid w:val="005E13E0"/>
    <w:rsid w:val="005E173A"/>
    <w:rsid w:val="005E196E"/>
    <w:rsid w:val="005E5174"/>
    <w:rsid w:val="005E61A6"/>
    <w:rsid w:val="005F2B32"/>
    <w:rsid w:val="00602694"/>
    <w:rsid w:val="00602DFD"/>
    <w:rsid w:val="00610515"/>
    <w:rsid w:val="00620100"/>
    <w:rsid w:val="00620FA1"/>
    <w:rsid w:val="006262EB"/>
    <w:rsid w:val="00634996"/>
    <w:rsid w:val="00634A17"/>
    <w:rsid w:val="00637AC9"/>
    <w:rsid w:val="00642CC3"/>
    <w:rsid w:val="006456D2"/>
    <w:rsid w:val="0064685C"/>
    <w:rsid w:val="0065564C"/>
    <w:rsid w:val="00655B5A"/>
    <w:rsid w:val="0066402D"/>
    <w:rsid w:val="00664D50"/>
    <w:rsid w:val="00671B9B"/>
    <w:rsid w:val="00680271"/>
    <w:rsid w:val="00680DF2"/>
    <w:rsid w:val="00684D4C"/>
    <w:rsid w:val="00684E13"/>
    <w:rsid w:val="00691D52"/>
    <w:rsid w:val="00692174"/>
    <w:rsid w:val="00692D85"/>
    <w:rsid w:val="006A3615"/>
    <w:rsid w:val="006B03DA"/>
    <w:rsid w:val="006B35C5"/>
    <w:rsid w:val="006C272A"/>
    <w:rsid w:val="006C4C51"/>
    <w:rsid w:val="006C7092"/>
    <w:rsid w:val="006C7594"/>
    <w:rsid w:val="006C7EF8"/>
    <w:rsid w:val="006D03AE"/>
    <w:rsid w:val="006D55FB"/>
    <w:rsid w:val="006E2AB6"/>
    <w:rsid w:val="006F64A5"/>
    <w:rsid w:val="007041DD"/>
    <w:rsid w:val="00705360"/>
    <w:rsid w:val="00707E28"/>
    <w:rsid w:val="00711B60"/>
    <w:rsid w:val="00722EC4"/>
    <w:rsid w:val="00723C67"/>
    <w:rsid w:val="007310EA"/>
    <w:rsid w:val="00733F09"/>
    <w:rsid w:val="00736ADC"/>
    <w:rsid w:val="0073730D"/>
    <w:rsid w:val="00746903"/>
    <w:rsid w:val="00752411"/>
    <w:rsid w:val="007614F2"/>
    <w:rsid w:val="00763833"/>
    <w:rsid w:val="007701CF"/>
    <w:rsid w:val="00771216"/>
    <w:rsid w:val="007723C3"/>
    <w:rsid w:val="0077651E"/>
    <w:rsid w:val="0078110F"/>
    <w:rsid w:val="00784ABF"/>
    <w:rsid w:val="00786CC9"/>
    <w:rsid w:val="00787FB2"/>
    <w:rsid w:val="00792803"/>
    <w:rsid w:val="00793250"/>
    <w:rsid w:val="00794CF8"/>
    <w:rsid w:val="007A1431"/>
    <w:rsid w:val="007A1800"/>
    <w:rsid w:val="007A1BB4"/>
    <w:rsid w:val="007A2619"/>
    <w:rsid w:val="007A4EE7"/>
    <w:rsid w:val="007A55AE"/>
    <w:rsid w:val="007B1381"/>
    <w:rsid w:val="007B50A3"/>
    <w:rsid w:val="007C10BD"/>
    <w:rsid w:val="007C66E7"/>
    <w:rsid w:val="007D0EFE"/>
    <w:rsid w:val="007D33B3"/>
    <w:rsid w:val="007E0F8F"/>
    <w:rsid w:val="007E76C6"/>
    <w:rsid w:val="007F75BC"/>
    <w:rsid w:val="0080448D"/>
    <w:rsid w:val="00806D8C"/>
    <w:rsid w:val="0081022A"/>
    <w:rsid w:val="00810EEA"/>
    <w:rsid w:val="008153A5"/>
    <w:rsid w:val="00822ECD"/>
    <w:rsid w:val="008342CC"/>
    <w:rsid w:val="008507C9"/>
    <w:rsid w:val="00850BED"/>
    <w:rsid w:val="0085237F"/>
    <w:rsid w:val="00865FB9"/>
    <w:rsid w:val="00866694"/>
    <w:rsid w:val="0087357C"/>
    <w:rsid w:val="00873817"/>
    <w:rsid w:val="00873B50"/>
    <w:rsid w:val="00875DEE"/>
    <w:rsid w:val="00887BCB"/>
    <w:rsid w:val="00895535"/>
    <w:rsid w:val="00897358"/>
    <w:rsid w:val="008A1827"/>
    <w:rsid w:val="008A477B"/>
    <w:rsid w:val="008A727D"/>
    <w:rsid w:val="008B16A5"/>
    <w:rsid w:val="008B2A7A"/>
    <w:rsid w:val="008B7773"/>
    <w:rsid w:val="008C0FE3"/>
    <w:rsid w:val="008C6280"/>
    <w:rsid w:val="008D3F46"/>
    <w:rsid w:val="008D6B54"/>
    <w:rsid w:val="008E2958"/>
    <w:rsid w:val="008E3FD7"/>
    <w:rsid w:val="00900BE2"/>
    <w:rsid w:val="00901F84"/>
    <w:rsid w:val="00905F87"/>
    <w:rsid w:val="009147CA"/>
    <w:rsid w:val="00921877"/>
    <w:rsid w:val="0092319B"/>
    <w:rsid w:val="00932EA3"/>
    <w:rsid w:val="00934BC6"/>
    <w:rsid w:val="009377B8"/>
    <w:rsid w:val="00943116"/>
    <w:rsid w:val="00963B30"/>
    <w:rsid w:val="009712E4"/>
    <w:rsid w:val="00977970"/>
    <w:rsid w:val="009779C4"/>
    <w:rsid w:val="00980841"/>
    <w:rsid w:val="00993749"/>
    <w:rsid w:val="00995580"/>
    <w:rsid w:val="009A18A1"/>
    <w:rsid w:val="009A44A3"/>
    <w:rsid w:val="009A4881"/>
    <w:rsid w:val="009B1C52"/>
    <w:rsid w:val="009B622D"/>
    <w:rsid w:val="009C0549"/>
    <w:rsid w:val="009C319E"/>
    <w:rsid w:val="009D1649"/>
    <w:rsid w:val="009D5E75"/>
    <w:rsid w:val="009F6DD0"/>
    <w:rsid w:val="00A10C9E"/>
    <w:rsid w:val="00A133BD"/>
    <w:rsid w:val="00A144B9"/>
    <w:rsid w:val="00A21235"/>
    <w:rsid w:val="00A21603"/>
    <w:rsid w:val="00A33D50"/>
    <w:rsid w:val="00A36BDB"/>
    <w:rsid w:val="00A374BB"/>
    <w:rsid w:val="00A37BCF"/>
    <w:rsid w:val="00A5590E"/>
    <w:rsid w:val="00A80860"/>
    <w:rsid w:val="00A87007"/>
    <w:rsid w:val="00A90D6F"/>
    <w:rsid w:val="00AA05A6"/>
    <w:rsid w:val="00AA1ED0"/>
    <w:rsid w:val="00AB066C"/>
    <w:rsid w:val="00AB1479"/>
    <w:rsid w:val="00AB3979"/>
    <w:rsid w:val="00AB3D94"/>
    <w:rsid w:val="00AB3FB5"/>
    <w:rsid w:val="00AC1BEB"/>
    <w:rsid w:val="00AC3DB6"/>
    <w:rsid w:val="00AD27C1"/>
    <w:rsid w:val="00AD6C38"/>
    <w:rsid w:val="00AE21F3"/>
    <w:rsid w:val="00AE3CA7"/>
    <w:rsid w:val="00AF06DF"/>
    <w:rsid w:val="00AF3011"/>
    <w:rsid w:val="00AF30BC"/>
    <w:rsid w:val="00AF3C11"/>
    <w:rsid w:val="00AF3FEC"/>
    <w:rsid w:val="00AF461A"/>
    <w:rsid w:val="00B0407B"/>
    <w:rsid w:val="00B063CD"/>
    <w:rsid w:val="00B15938"/>
    <w:rsid w:val="00B15F92"/>
    <w:rsid w:val="00B315DC"/>
    <w:rsid w:val="00B31861"/>
    <w:rsid w:val="00B32FEA"/>
    <w:rsid w:val="00B37677"/>
    <w:rsid w:val="00B42FB8"/>
    <w:rsid w:val="00B47B45"/>
    <w:rsid w:val="00B51B7F"/>
    <w:rsid w:val="00B5400B"/>
    <w:rsid w:val="00B55635"/>
    <w:rsid w:val="00B568F4"/>
    <w:rsid w:val="00B56FB1"/>
    <w:rsid w:val="00B80ABD"/>
    <w:rsid w:val="00B82F27"/>
    <w:rsid w:val="00B86DF0"/>
    <w:rsid w:val="00B92837"/>
    <w:rsid w:val="00BB1BDF"/>
    <w:rsid w:val="00BB5C03"/>
    <w:rsid w:val="00BC08EF"/>
    <w:rsid w:val="00BC0D62"/>
    <w:rsid w:val="00BC0F2C"/>
    <w:rsid w:val="00BC166C"/>
    <w:rsid w:val="00BC4C8D"/>
    <w:rsid w:val="00BD0FB4"/>
    <w:rsid w:val="00BD45A8"/>
    <w:rsid w:val="00BE00DD"/>
    <w:rsid w:val="00BF022B"/>
    <w:rsid w:val="00BF20D4"/>
    <w:rsid w:val="00BF64CE"/>
    <w:rsid w:val="00BF77E6"/>
    <w:rsid w:val="00C03A0C"/>
    <w:rsid w:val="00C051D8"/>
    <w:rsid w:val="00C21786"/>
    <w:rsid w:val="00C2545A"/>
    <w:rsid w:val="00C26210"/>
    <w:rsid w:val="00C314F0"/>
    <w:rsid w:val="00C40F34"/>
    <w:rsid w:val="00C45C67"/>
    <w:rsid w:val="00C56736"/>
    <w:rsid w:val="00C56F2D"/>
    <w:rsid w:val="00C625A9"/>
    <w:rsid w:val="00C66481"/>
    <w:rsid w:val="00C724C7"/>
    <w:rsid w:val="00C730DF"/>
    <w:rsid w:val="00C740F7"/>
    <w:rsid w:val="00C82BBA"/>
    <w:rsid w:val="00C83132"/>
    <w:rsid w:val="00C83C4A"/>
    <w:rsid w:val="00C8432A"/>
    <w:rsid w:val="00C94F33"/>
    <w:rsid w:val="00CA0BD6"/>
    <w:rsid w:val="00CA11EE"/>
    <w:rsid w:val="00CA28E5"/>
    <w:rsid w:val="00CB0CFD"/>
    <w:rsid w:val="00CB650E"/>
    <w:rsid w:val="00CB7286"/>
    <w:rsid w:val="00CC2187"/>
    <w:rsid w:val="00CC552E"/>
    <w:rsid w:val="00CC7815"/>
    <w:rsid w:val="00CD0C85"/>
    <w:rsid w:val="00CD1072"/>
    <w:rsid w:val="00CE2050"/>
    <w:rsid w:val="00CF0E8E"/>
    <w:rsid w:val="00CF3095"/>
    <w:rsid w:val="00D0444D"/>
    <w:rsid w:val="00D13E51"/>
    <w:rsid w:val="00D16F40"/>
    <w:rsid w:val="00D30CD9"/>
    <w:rsid w:val="00D359F4"/>
    <w:rsid w:val="00D3621E"/>
    <w:rsid w:val="00D40FC5"/>
    <w:rsid w:val="00D41353"/>
    <w:rsid w:val="00D46004"/>
    <w:rsid w:val="00D519FA"/>
    <w:rsid w:val="00D547D5"/>
    <w:rsid w:val="00D67EA6"/>
    <w:rsid w:val="00D70466"/>
    <w:rsid w:val="00D71225"/>
    <w:rsid w:val="00D72D45"/>
    <w:rsid w:val="00D734F6"/>
    <w:rsid w:val="00D7745D"/>
    <w:rsid w:val="00D77A5F"/>
    <w:rsid w:val="00D842F8"/>
    <w:rsid w:val="00D8495A"/>
    <w:rsid w:val="00D90332"/>
    <w:rsid w:val="00D9610A"/>
    <w:rsid w:val="00D972C7"/>
    <w:rsid w:val="00DA25FC"/>
    <w:rsid w:val="00DB1951"/>
    <w:rsid w:val="00DB31BB"/>
    <w:rsid w:val="00DB6AD3"/>
    <w:rsid w:val="00DB6D1B"/>
    <w:rsid w:val="00DC117B"/>
    <w:rsid w:val="00DC1CE7"/>
    <w:rsid w:val="00DD2E93"/>
    <w:rsid w:val="00DE5CAF"/>
    <w:rsid w:val="00DF14FE"/>
    <w:rsid w:val="00DF236A"/>
    <w:rsid w:val="00DF72BF"/>
    <w:rsid w:val="00E2535A"/>
    <w:rsid w:val="00E27E8A"/>
    <w:rsid w:val="00E37E8A"/>
    <w:rsid w:val="00E51D74"/>
    <w:rsid w:val="00E53A08"/>
    <w:rsid w:val="00E57765"/>
    <w:rsid w:val="00E578A3"/>
    <w:rsid w:val="00E6217D"/>
    <w:rsid w:val="00E73406"/>
    <w:rsid w:val="00E87866"/>
    <w:rsid w:val="00E935E8"/>
    <w:rsid w:val="00EA6CAE"/>
    <w:rsid w:val="00EA7FA0"/>
    <w:rsid w:val="00EB1051"/>
    <w:rsid w:val="00EC57AA"/>
    <w:rsid w:val="00EC7407"/>
    <w:rsid w:val="00ED0805"/>
    <w:rsid w:val="00EF4DFB"/>
    <w:rsid w:val="00EF6707"/>
    <w:rsid w:val="00F02F41"/>
    <w:rsid w:val="00F1191C"/>
    <w:rsid w:val="00F22E3C"/>
    <w:rsid w:val="00F23441"/>
    <w:rsid w:val="00F328EE"/>
    <w:rsid w:val="00F338EB"/>
    <w:rsid w:val="00F34A9E"/>
    <w:rsid w:val="00F40480"/>
    <w:rsid w:val="00F44B14"/>
    <w:rsid w:val="00F45A34"/>
    <w:rsid w:val="00F60685"/>
    <w:rsid w:val="00F609E1"/>
    <w:rsid w:val="00F64CD4"/>
    <w:rsid w:val="00F66308"/>
    <w:rsid w:val="00F66597"/>
    <w:rsid w:val="00F6727C"/>
    <w:rsid w:val="00F72572"/>
    <w:rsid w:val="00F74DD7"/>
    <w:rsid w:val="00F80915"/>
    <w:rsid w:val="00F83848"/>
    <w:rsid w:val="00F83F4E"/>
    <w:rsid w:val="00F91C40"/>
    <w:rsid w:val="00F962AA"/>
    <w:rsid w:val="00F97E3D"/>
    <w:rsid w:val="00FA0921"/>
    <w:rsid w:val="00FC3041"/>
    <w:rsid w:val="00FC50C9"/>
    <w:rsid w:val="00FD7215"/>
    <w:rsid w:val="00FE016F"/>
    <w:rsid w:val="00FF1441"/>
    <w:rsid w:val="00FF5DF2"/>
    <w:rsid w:val="00F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 rotate="t" type="frame"/>
    </o:shapedefaults>
    <o:shapelayout v:ext="edit">
      <o:idmap v:ext="edit" data="2"/>
    </o:shapelayout>
  </w:shapeDefaults>
  <w:doNotEmbedSmartTags/>
  <w:decimalSymbol w:val="."/>
  <w:listSeparator w:val=","/>
  <w14:docId w14:val="5B89C948"/>
  <w15:chartTrackingRefBased/>
  <w15:docId w15:val="{8B537097-565E-4280-BC79-208AE598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62"/>
    <w:pPr>
      <w:widowControl w:val="0"/>
      <w:suppressAutoHyphens/>
      <w:spacing w:after="200" w:line="276" w:lineRule="auto"/>
    </w:pPr>
    <w:rPr>
      <w:color w:val="000000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numPr>
        <w:numId w:val="1"/>
      </w:numPr>
      <w:spacing w:before="200" w:after="60" w:line="100" w:lineRule="atLeast"/>
      <w:outlineLvl w:val="0"/>
    </w:pPr>
    <w:rPr>
      <w:rFonts w:ascii="Trebuchet MS" w:eastAsia="Trebuchet MS" w:hAnsi="Trebuchet MS" w:cs="Trebuchet MS"/>
      <w:b/>
      <w:sz w:val="3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00" w:after="60" w:line="100" w:lineRule="atLeast"/>
      <w:outlineLvl w:val="1"/>
    </w:pPr>
    <w:rPr>
      <w:rFonts w:ascii="Trebuchet MS" w:eastAsia="Trebuchet MS" w:hAnsi="Trebuchet MS" w:cs="Trebuchet MS"/>
      <w:b/>
      <w:i/>
      <w:sz w:val="26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160" w:after="60" w:line="100" w:lineRule="atLeast"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before="160" w:after="60" w:line="100" w:lineRule="atLeast"/>
      <w:outlineLvl w:val="3"/>
    </w:pPr>
    <w:rPr>
      <w:rFonts w:ascii="Trebuchet MS" w:eastAsia="Trebuchet MS" w:hAnsi="Trebuchet MS" w:cs="Trebuchet MS"/>
      <w:b/>
      <w:color w:val="666666"/>
      <w:u w:val="single"/>
    </w:rPr>
  </w:style>
  <w:style w:type="paragraph" w:styleId="Heading5">
    <w:name w:val="heading 5"/>
    <w:basedOn w:val="Normal"/>
    <w:next w:val="BodyText"/>
    <w:qFormat/>
    <w:pPr>
      <w:numPr>
        <w:ilvl w:val="4"/>
        <w:numId w:val="1"/>
      </w:numPr>
      <w:spacing w:before="160" w:after="60" w:line="100" w:lineRule="atLeast"/>
      <w:outlineLvl w:val="4"/>
    </w:pPr>
    <w:rPr>
      <w:rFonts w:ascii="Trebuchet MS" w:eastAsia="Trebuchet MS" w:hAnsi="Trebuchet MS" w:cs="Trebuchet MS"/>
      <w:b/>
      <w:i/>
      <w:color w:val="666666"/>
    </w:rPr>
  </w:style>
  <w:style w:type="paragraph" w:styleId="Heading6">
    <w:name w:val="heading 6"/>
    <w:basedOn w:val="Normal"/>
    <w:next w:val="BodyText"/>
    <w:qFormat/>
    <w:pPr>
      <w:numPr>
        <w:ilvl w:val="5"/>
        <w:numId w:val="1"/>
      </w:numPr>
      <w:spacing w:before="160" w:after="60" w:line="100" w:lineRule="atLeast"/>
      <w:outlineLvl w:val="5"/>
    </w:pPr>
    <w:rPr>
      <w:rFonts w:ascii="Trebuchet MS" w:eastAsia="Trebuchet MS" w:hAnsi="Trebuchet MS" w:cs="Trebuchet MS"/>
      <w:b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hAnsi="Arial" w:cs="Arial"/>
      <w:position w:val="0"/>
      <w:sz w:val="22"/>
      <w:vertAlign w:val="baseline"/>
    </w:rPr>
  </w:style>
  <w:style w:type="character" w:customStyle="1" w:styleId="WW8Num3z0">
    <w:name w:val="WW8Num3z0"/>
    <w:rPr>
      <w:rFonts w:ascii="Symbol" w:hAnsi="Symbol" w:cs="Symbol"/>
      <w:color w:val="00000A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  <w:sz w:val="20"/>
    </w:rPr>
  </w:style>
  <w:style w:type="character" w:customStyle="1" w:styleId="WW8Num4z1">
    <w:name w:val="WW8Num4z1"/>
    <w:rPr>
      <w:rFonts w:ascii="Courier New" w:hAnsi="Courier New" w:cs="Courier New"/>
      <w:sz w:val="20"/>
    </w:rPr>
  </w:style>
  <w:style w:type="character" w:customStyle="1" w:styleId="WW8Num4z2">
    <w:name w:val="WW8Num4z2"/>
    <w:rPr>
      <w:rFonts w:ascii="Wingdings" w:hAnsi="Wingdings" w:cs="Wingdings"/>
      <w:sz w:val="20"/>
    </w:rPr>
  </w:style>
  <w:style w:type="character" w:customStyle="1" w:styleId="apple-converted-space">
    <w:name w:val="apple-converted-space"/>
  </w:style>
  <w:style w:type="character" w:customStyle="1" w:styleId="ListLabel1">
    <w:name w:val="ListLabel 1"/>
    <w:rPr>
      <w:rFonts w:eastAsia="Arial" w:cs="Arial"/>
      <w:position w:val="0"/>
      <w:sz w:val="22"/>
      <w:vertAlign w:val="baseli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sz w:val="20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Subtitle"/>
    <w:qFormat/>
    <w:pPr>
      <w:keepNext/>
      <w:keepLines/>
      <w:spacing w:before="480" w:after="120"/>
    </w:pPr>
    <w:rPr>
      <w:b/>
      <w:bCs/>
      <w:sz w:val="72"/>
      <w:szCs w:val="36"/>
    </w:rPr>
  </w:style>
  <w:style w:type="paragraph" w:styleId="Subtitle">
    <w:name w:val="Subtitle"/>
    <w:basedOn w:val="Normal"/>
    <w:next w:val="BodyText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28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1"/>
    <w:qFormat/>
    <w:pPr>
      <w:ind w:left="720"/>
    </w:pPr>
  </w:style>
  <w:style w:type="paragraph" w:styleId="NormalWeb">
    <w:name w:val="Normal (Web)"/>
    <w:basedOn w:val="Normal"/>
    <w:link w:val="NormalWebChar"/>
    <w:uiPriority w:val="99"/>
    <w:pPr>
      <w:widowControl/>
      <w:spacing w:before="100" w:after="100" w:line="100" w:lineRule="atLeast"/>
    </w:pPr>
    <w:rPr>
      <w:color w:val="00000A"/>
      <w:sz w:val="24"/>
      <w:szCs w:val="24"/>
    </w:rPr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link w:val="FooterChar"/>
    <w:uiPriority w:val="99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MPANYANDDATES">
    <w:name w:val="COMPANY AND DATES"/>
    <w:rsid w:val="000F1B54"/>
    <w:pPr>
      <w:tabs>
        <w:tab w:val="right" w:pos="8640"/>
      </w:tabs>
    </w:pPr>
    <w:rPr>
      <w:b/>
      <w:noProof/>
      <w:sz w:val="22"/>
    </w:rPr>
  </w:style>
  <w:style w:type="character" w:customStyle="1" w:styleId="Book">
    <w:name w:val="Book"/>
    <w:rsid w:val="00BC0F2C"/>
    <w:rPr>
      <w:rFonts w:ascii="Book Antiqua" w:hAnsi="Book Antiqua"/>
      <w:position w:val="0"/>
      <w:sz w:val="20"/>
      <w:vertAlign w:val="baseline"/>
      <w:lang w:val="en-GB"/>
    </w:rPr>
  </w:style>
  <w:style w:type="character" w:customStyle="1" w:styleId="FooterChar">
    <w:name w:val="Footer Char"/>
    <w:link w:val="Footer"/>
    <w:uiPriority w:val="99"/>
    <w:rsid w:val="003A5CEA"/>
    <w:rPr>
      <w:color w:val="000000"/>
      <w:sz w:val="22"/>
      <w:szCs w:val="22"/>
      <w:lang w:eastAsia="ar-SA"/>
    </w:rPr>
  </w:style>
  <w:style w:type="character" w:styleId="Hyperlink">
    <w:name w:val="Hyperlink"/>
    <w:uiPriority w:val="99"/>
    <w:unhideWhenUsed/>
    <w:rsid w:val="00BC0D6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C0D62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C831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locked/>
    <w:rsid w:val="00DB6D1B"/>
    <w:rPr>
      <w:color w:val="000000"/>
      <w:sz w:val="22"/>
      <w:szCs w:val="22"/>
      <w:lang w:val="en-US" w:eastAsia="ar-SA"/>
    </w:rPr>
  </w:style>
  <w:style w:type="character" w:customStyle="1" w:styleId="NormalWebChar">
    <w:name w:val="Normal (Web) Char"/>
    <w:link w:val="NormalWeb"/>
    <w:uiPriority w:val="99"/>
    <w:rsid w:val="00B86DF0"/>
    <w:rPr>
      <w:color w:val="00000A"/>
      <w:sz w:val="24"/>
      <w:szCs w:val="24"/>
      <w:lang w:val="en-US" w:eastAsia="ar-SA"/>
    </w:rPr>
  </w:style>
  <w:style w:type="character" w:customStyle="1" w:styleId="apple-tab-span">
    <w:name w:val="apple-tab-span"/>
    <w:rsid w:val="00B86DF0"/>
  </w:style>
  <w:style w:type="paragraph" w:styleId="Revision">
    <w:name w:val="Revision"/>
    <w:hidden/>
    <w:uiPriority w:val="99"/>
    <w:semiHidden/>
    <w:rsid w:val="001A1C16"/>
    <w:rPr>
      <w:color w:val="000000"/>
      <w:sz w:val="22"/>
      <w:szCs w:val="22"/>
      <w:lang w:eastAsia="ar-SA"/>
    </w:rPr>
  </w:style>
  <w:style w:type="paragraph" w:styleId="BodyText3">
    <w:name w:val="Body Text 3"/>
    <w:basedOn w:val="Normal"/>
    <w:link w:val="BodyText3Char"/>
    <w:rsid w:val="00786CC9"/>
    <w:pPr>
      <w:widowControl/>
      <w:spacing w:after="120" w:line="240" w:lineRule="auto"/>
    </w:pPr>
    <w:rPr>
      <w:color w:val="auto"/>
      <w:sz w:val="16"/>
      <w:szCs w:val="16"/>
    </w:rPr>
  </w:style>
  <w:style w:type="character" w:customStyle="1" w:styleId="BodyText3Char">
    <w:name w:val="Body Text 3 Char"/>
    <w:link w:val="BodyText3"/>
    <w:rsid w:val="00786CC9"/>
    <w:rPr>
      <w:sz w:val="16"/>
      <w:szCs w:val="16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llai_pr\Desktop\BFS%20External%20Format%20-%20Cop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2E3D2-07C5-4205-9CBD-98662D375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BFS External Format - Copy</Template>
  <TotalTime>21</TotalTime>
  <Pages>5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Resume.docx.docx</vt:lpstr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Resume.docx.docx</dc:title>
  <dc:subject/>
  <dc:creator>Premkumar Pillai</dc:creator>
  <cp:keywords>VP</cp:keywords>
  <cp:lastModifiedBy>Snehal Amit Patil</cp:lastModifiedBy>
  <cp:revision>2</cp:revision>
  <cp:lastPrinted>2017-12-08T10:51:00Z</cp:lastPrinted>
  <dcterms:created xsi:type="dcterms:W3CDTF">2025-04-14T05:56:00Z</dcterms:created>
  <dcterms:modified xsi:type="dcterms:W3CDTF">2025-04-14T05:56:00Z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